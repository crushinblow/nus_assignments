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0F0" w:rsidRPr="007D50F0" w:rsidRDefault="007D50F0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7D50F0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Module 19 Week 21 Assignment</w:t>
      </w:r>
    </w:p>
    <w:p w:rsidR="007D50F0" w:rsidRDefault="007D50F0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:rsidR="0036375A" w:rsidRDefault="0036375A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Qn1: </w:t>
      </w:r>
    </w:p>
    <w:p w:rsidR="0036375A" w:rsidRPr="007D50F0" w:rsidRDefault="0036375A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:rsidR="007D50F0" w:rsidRPr="0036375A" w:rsidRDefault="007D50F0" w:rsidP="0036375A">
      <w:pPr>
        <w:pStyle w:val="ListParagraph"/>
        <w:numPr>
          <w:ilvl w:val="0"/>
          <w:numId w:val="4"/>
        </w:num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Explain how you would implement generative AI for 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code generation in a full stack project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. </w:t>
      </w:r>
    </w:p>
    <w:p w:rsidR="007D50F0" w:rsidRPr="007D50F0" w:rsidRDefault="007D50F0" w:rsidP="007D50F0">
      <w:pPr>
        <w:pStyle w:val="ListParagraph"/>
        <w:numPr>
          <w:ilvl w:val="0"/>
          <w:numId w:val="4"/>
        </w:num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7D50F0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Outline specific </w:t>
      </w:r>
      <w:r w:rsidRPr="007D50F0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implementation steps</w:t>
      </w:r>
      <w:r w:rsidRPr="007D50F0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and discuss the </w:t>
      </w:r>
      <w:r w:rsidRPr="007D50F0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potential benefits and challenges</w:t>
      </w:r>
      <w:r w:rsidRPr="007D50F0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of this approach. (5 Marks) </w:t>
      </w:r>
    </w:p>
    <w:p w:rsidR="007D50F0" w:rsidRDefault="007D50F0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7D50F0" w:rsidRDefault="007D50F0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9D4717" w:rsidRPr="009D4717" w:rsidRDefault="007D50F0" w:rsidP="0036375A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u w:val="single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u w:val="single"/>
          <w:lang w:val="en-US"/>
        </w:rPr>
        <w:t xml:space="preserve">First the approach would be to </w:t>
      </w:r>
    </w:p>
    <w:p w:rsidR="007D50F0" w:rsidRPr="009D4717" w:rsidRDefault="009D4717" w:rsidP="009D4717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G</w:t>
      </w:r>
      <w:r w:rsidR="007D50F0"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ather </w:t>
      </w:r>
      <w:r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requirement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s</w:t>
      </w:r>
      <w:r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&amp;</w:t>
      </w:r>
      <w:r w:rsidR="007D50F0"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technology selection:</w:t>
      </w:r>
    </w:p>
    <w:p w:rsidR="007D50F0" w:rsidRPr="009D4717" w:rsidRDefault="007D50F0" w:rsidP="009D4717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Define Use Cases:</w:t>
      </w:r>
      <w:r w:rsidRPr="009D4717">
        <w:rPr>
          <w:rFonts w:ascii="AppleSystemUIFont" w:hAnsi="AppleSystemUIFont" w:cs="AppleSystemUIFont"/>
          <w:sz w:val="26"/>
          <w:szCs w:val="26"/>
          <w:lang w:val="en-US"/>
        </w:rPr>
        <w:t xml:space="preserve"> Identify specific tasks for the </w:t>
      </w:r>
      <w:proofErr w:type="gramStart"/>
      <w:r w:rsidRPr="009D4717">
        <w:rPr>
          <w:rFonts w:ascii="AppleSystemUIFont" w:hAnsi="AppleSystemUIFont" w:cs="AppleSystemUIFont"/>
          <w:sz w:val="26"/>
          <w:szCs w:val="26"/>
          <w:lang w:val="en-US"/>
        </w:rPr>
        <w:t>AI ,</w:t>
      </w:r>
      <w:proofErr w:type="gramEnd"/>
      <w:r w:rsidRPr="009D4717">
        <w:rPr>
          <w:rFonts w:ascii="AppleSystemUIFont" w:hAnsi="AppleSystemUIFont" w:cs="AppleSystemUIFont"/>
          <w:sz w:val="26"/>
          <w:szCs w:val="26"/>
          <w:lang w:val="en-US"/>
        </w:rPr>
        <w:t xml:space="preserve"> in this case code generation.</w:t>
      </w:r>
    </w:p>
    <w:p w:rsidR="009D4717" w:rsidRPr="009D4717" w:rsidRDefault="007D50F0" w:rsidP="009D4717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Choose the LLM and Tech Stack (frontend, backend</w:t>
      </w:r>
      <w:r w:rsidR="009D4717"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(middleware, LLM) </w:t>
      </w:r>
    </w:p>
    <w:p w:rsidR="007D50F0" w:rsidRPr="009D4717" w:rsidRDefault="007D50F0" w:rsidP="009D4717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Testing and Deployment:</w:t>
      </w:r>
      <w:r w:rsidR="009D4717" w:rsidRPr="009D4717">
        <w:rPr>
          <w:rFonts w:ascii="AppleSystemUIFont" w:hAnsi="AppleSystemUIFont" w:cs="AppleSystemUIFont"/>
          <w:sz w:val="26"/>
          <w:szCs w:val="26"/>
          <w:lang w:val="en-US"/>
        </w:rPr>
        <w:t xml:space="preserve"> Test the flow with various prompts to ensure the prompt engineering is robust and the sanitization works correctly. </w:t>
      </w:r>
      <w:r w:rsidRPr="009D4717">
        <w:rPr>
          <w:rFonts w:ascii="AppleSystemUIFont" w:hAnsi="AppleSystemUIFont" w:cs="AppleSystemUIFont"/>
          <w:sz w:val="26"/>
          <w:szCs w:val="26"/>
          <w:lang w:val="en-US"/>
        </w:rPr>
        <w:t>Deploy the backend middleware to a cloud platform (e.g., AWS) and the frontend to a static host</w:t>
      </w:r>
      <w:r w:rsidR="009D4717" w:rsidRPr="009D4717">
        <w:rPr>
          <w:rFonts w:ascii="AppleSystemUIFont" w:hAnsi="AppleSystemUIFont" w:cs="AppleSystemUIFont"/>
          <w:sz w:val="26"/>
          <w:szCs w:val="26"/>
          <w:lang w:val="en-US"/>
        </w:rPr>
        <w:t>.</w:t>
      </w:r>
    </w:p>
    <w:p w:rsidR="007D50F0" w:rsidRPr="009D4717" w:rsidRDefault="007D50F0" w:rsidP="007D50F0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Monitor:</w:t>
      </w:r>
      <w:r w:rsidRPr="009D4717">
        <w:rPr>
          <w:rFonts w:ascii="AppleSystemUIFont" w:hAnsi="AppleSystemUIFont" w:cs="AppleSystemUIFont"/>
          <w:sz w:val="26"/>
          <w:szCs w:val="26"/>
          <w:lang w:val="en-US"/>
        </w:rPr>
        <w:t> Monitor usage and costs, and gather feedback to iteratively improve the prompts and functionality.</w:t>
      </w:r>
    </w:p>
    <w:p w:rsidR="007D50F0" w:rsidRDefault="007D50F0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7D50F0" w:rsidRPr="0036375A" w:rsidRDefault="007D50F0" w:rsidP="0036375A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u w:val="single"/>
          <w:lang w:val="en-US"/>
        </w:rPr>
      </w:pPr>
      <w:r w:rsidRPr="0036375A">
        <w:rPr>
          <w:rFonts w:ascii="AppleSystemUIFont" w:hAnsi="AppleSystemUIFont" w:cs="AppleSystemUIFont"/>
          <w:b/>
          <w:bCs/>
          <w:sz w:val="26"/>
          <w:szCs w:val="26"/>
          <w:u w:val="single"/>
          <w:lang w:val="en-US"/>
        </w:rPr>
        <w:t>Implementation Steps:</w:t>
      </w:r>
    </w:p>
    <w:p w:rsidR="007D50F0" w:rsidRDefault="007D50F0" w:rsidP="007D50F0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Define Scope &amp; Select Tools:</w:t>
      </w:r>
      <w:r>
        <w:rPr>
          <w:rFonts w:ascii="AppleSystemUIFont" w:hAnsi="AppleSystemUIFont" w:cs="AppleSystemUIFont"/>
          <w:sz w:val="26"/>
          <w:szCs w:val="26"/>
          <w:lang w:val="en-US"/>
        </w:rPr>
        <w:t> Choose the AI and the tech stack (e.g., React for frontend, Node.js/Express for backend).</w:t>
      </w:r>
    </w:p>
    <w:p w:rsidR="007D50F0" w:rsidRDefault="007D50F0" w:rsidP="007D50F0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Design the Architecture:</w:t>
      </w:r>
      <w:r>
        <w:rPr>
          <w:rFonts w:ascii="AppleSystemUIFont" w:hAnsi="AppleSystemUIFont" w:cs="AppleSystemUIFont"/>
          <w:sz w:val="26"/>
          <w:szCs w:val="26"/>
          <w:lang w:val="en-US"/>
        </w:rPr>
        <w:t> Adopt a client-middleware-server pattern. The frontend client sends requests to your custom backend API (middleware), which then communicates with the external AI server.</w:t>
      </w:r>
    </w:p>
    <w:p w:rsidR="007D50F0" w:rsidRDefault="007D50F0" w:rsidP="007D50F0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Develop the Backend Service (Node.js/Express Middleware):</w:t>
      </w:r>
    </w:p>
    <w:p w:rsidR="007D50F0" w:rsidRDefault="007D50F0" w:rsidP="007D50F0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Create an Express server.</w:t>
      </w:r>
    </w:p>
    <w:p w:rsidR="007D50F0" w:rsidRDefault="007D50F0" w:rsidP="007D50F0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Set up a POST endpoint (e.g., /generate-code).</w:t>
      </w:r>
    </w:p>
    <w:p w:rsidR="007D50F0" w:rsidRDefault="007D50F0" w:rsidP="007D50F0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Inside the endpoint handler:</w:t>
      </w:r>
    </w:p>
    <w:p w:rsidR="007D50F0" w:rsidRDefault="007D50F0" w:rsidP="007D50F0">
      <w:pPr>
        <w:numPr>
          <w:ilvl w:val="2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Authenticate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request (if applicable).</w:t>
      </w:r>
    </w:p>
    <w:p w:rsidR="007D50F0" w:rsidRDefault="007D50F0" w:rsidP="007D50F0">
      <w:pPr>
        <w:numPr>
          <w:ilvl w:val="2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Engineer the prompt:</w:t>
      </w:r>
      <w:r>
        <w:rPr>
          <w:rFonts w:ascii="AppleSystemUIFont" w:hAnsi="AppleSystemUIFont" w:cs="AppleSystemUIFont"/>
          <w:sz w:val="26"/>
          <w:szCs w:val="26"/>
          <w:lang w:val="en-US"/>
        </w:rPr>
        <w:t> Combine the user's request with a system prompt (e.g., "You are an expert React developer. Output only code.").</w:t>
      </w:r>
    </w:p>
    <w:p w:rsidR="007D50F0" w:rsidRDefault="007D50F0" w:rsidP="007D50F0">
      <w:pPr>
        <w:numPr>
          <w:ilvl w:val="2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Securely call the AI API</w:t>
      </w:r>
      <w:r>
        <w:rPr>
          <w:rFonts w:ascii="AppleSystemUIFont" w:hAnsi="AppleSystemUIFont" w:cs="AppleSystemUIFont"/>
          <w:sz w:val="26"/>
          <w:szCs w:val="26"/>
          <w:lang w:val="en-US"/>
        </w:rPr>
        <w:t> using your stored API key.</w:t>
      </w:r>
    </w:p>
    <w:p w:rsidR="007D50F0" w:rsidRDefault="007D50F0" w:rsidP="007D50F0">
      <w:pPr>
        <w:numPr>
          <w:ilvl w:val="2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Sanitize the response:</w:t>
      </w:r>
      <w:r>
        <w:rPr>
          <w:rFonts w:ascii="AppleSystemUIFont" w:hAnsi="AppleSystemUIFont" w:cs="AppleSystemUIFont"/>
          <w:sz w:val="26"/>
          <w:szCs w:val="26"/>
          <w:lang w:val="en-US"/>
        </w:rPr>
        <w:t> Parse the output to remove any non-code text (like Markdown ``` blocks).</w:t>
      </w:r>
    </w:p>
    <w:p w:rsidR="007D50F0" w:rsidRDefault="007D50F0" w:rsidP="007D50F0">
      <w:pPr>
        <w:numPr>
          <w:ilvl w:val="2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Send the clean code</w:t>
      </w:r>
      <w:r>
        <w:rPr>
          <w:rFonts w:ascii="AppleSystemUIFont" w:hAnsi="AppleSystemUIFont" w:cs="AppleSystemUIFont"/>
          <w:sz w:val="26"/>
          <w:szCs w:val="26"/>
          <w:lang w:val="en-US"/>
        </w:rPr>
        <w:t> back to the frontend.</w:t>
      </w:r>
    </w:p>
    <w:p w:rsidR="007D50F0" w:rsidRDefault="007D50F0" w:rsidP="007D50F0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lastRenderedPageBreak/>
        <w:t>Develop the Frontend Client (React/Vanilla JS):</w:t>
      </w:r>
    </w:p>
    <w:p w:rsidR="007D50F0" w:rsidRDefault="007D50F0" w:rsidP="007D50F0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Build a UI with a text input and a button.</w:t>
      </w:r>
    </w:p>
    <w:p w:rsidR="007D50F0" w:rsidRDefault="007D50F0" w:rsidP="007D50F0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Attach an event handler to the button that collects the input, sends a POST request to your backend endpoint, and displays the formatted response.</w:t>
      </w:r>
    </w:p>
    <w:p w:rsidR="007D50F0" w:rsidRDefault="007D50F0" w:rsidP="007D50F0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Implement Safety Measures:</w:t>
      </w:r>
    </w:p>
    <w:p w:rsidR="007D50F0" w:rsidRDefault="007D50F0" w:rsidP="007D50F0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Never execute generated code automatically. Treat all output as a suggestion.</w:t>
      </w:r>
    </w:p>
    <w:p w:rsidR="007D50F0" w:rsidRDefault="007D50F0" w:rsidP="007D50F0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Implement human-in-the-loop: require developer review and approval before code is used.</w:t>
      </w:r>
    </w:p>
    <w:p w:rsidR="007D50F0" w:rsidRDefault="007D50F0" w:rsidP="007D50F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7D50F0" w:rsidRDefault="007D50F0" w:rsidP="007D50F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7D50F0" w:rsidRPr="009D4717" w:rsidRDefault="007D50F0" w:rsidP="0036375A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hanging="644"/>
        <w:rPr>
          <w:rFonts w:ascii="AppleSystemUIFont" w:hAnsi="AppleSystemUIFont" w:cs="AppleSystemUIFont"/>
          <w:sz w:val="26"/>
          <w:szCs w:val="26"/>
          <w:u w:val="single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u w:val="single"/>
          <w:lang w:val="en-US"/>
        </w:rPr>
        <w:t>Potential Benefits:</w:t>
      </w:r>
    </w:p>
    <w:p w:rsidR="007D50F0" w:rsidRDefault="007D50F0" w:rsidP="007D50F0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Increased Productivity:</w:t>
      </w:r>
      <w:r>
        <w:rPr>
          <w:rFonts w:ascii="AppleSystemUIFont" w:hAnsi="AppleSystemUIFont" w:cs="AppleSystemUIFont"/>
          <w:sz w:val="26"/>
          <w:szCs w:val="26"/>
          <w:lang w:val="en-US"/>
        </w:rPr>
        <w:t> Dramatically reduces time spent writing boilerplate code (components, API routes, tests).</w:t>
      </w:r>
    </w:p>
    <w:p w:rsidR="007D50F0" w:rsidRDefault="007D50F0" w:rsidP="007D50F0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Lowered Learning Curve:</w:t>
      </w:r>
      <w:r>
        <w:rPr>
          <w:rFonts w:ascii="AppleSystemUIFont" w:hAnsi="AppleSystemUIFont" w:cs="AppleSystemUIFont"/>
          <w:sz w:val="26"/>
          <w:szCs w:val="26"/>
          <w:lang w:val="en-US"/>
        </w:rPr>
        <w:t> Helps junior developers learn and overcome obstacles by generating examples.</w:t>
      </w:r>
    </w:p>
    <w:p w:rsidR="007D50F0" w:rsidRDefault="007D50F0" w:rsidP="007D50F0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Enhanced Consistency:</w:t>
      </w:r>
      <w:r>
        <w:rPr>
          <w:rFonts w:ascii="AppleSystemUIFont" w:hAnsi="AppleSystemUIFont" w:cs="AppleSystemUIFont"/>
          <w:sz w:val="26"/>
          <w:szCs w:val="26"/>
          <w:lang w:val="en-US"/>
        </w:rPr>
        <w:t> Can promote best practices and consistent patterns across the codebase.</w:t>
      </w:r>
    </w:p>
    <w:p w:rsidR="009D4717" w:rsidRDefault="009D4717" w:rsidP="007D50F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7D50F0" w:rsidRDefault="007D50F0" w:rsidP="009D4717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sz w:val="26"/>
          <w:szCs w:val="26"/>
          <w:lang w:val="en-US"/>
        </w:rPr>
      </w:pPr>
      <w:r w:rsidRPr="009D4717">
        <w:rPr>
          <w:rFonts w:ascii="AppleSystemUIFont" w:hAnsi="AppleSystemUIFont" w:cs="AppleSystemUIFont"/>
          <w:b/>
          <w:bCs/>
          <w:sz w:val="26"/>
          <w:szCs w:val="26"/>
          <w:u w:val="single"/>
          <w:lang w:val="en-US"/>
        </w:rPr>
        <w:t>Potential Challenges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:</w:t>
      </w:r>
    </w:p>
    <w:p w:rsidR="007D50F0" w:rsidRDefault="007D50F0" w:rsidP="007D50F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Code Correctness &amp; Security: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AI can generate incorrect, inefficient, or insecure code.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Human review is </w:t>
      </w:r>
      <w:r w:rsidR="009D471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compulsory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.</w:t>
      </w:r>
    </w:p>
    <w:p w:rsidR="007D50F0" w:rsidRDefault="007D50F0" w:rsidP="007D50F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Vendor Lock-in &amp; Cost:</w:t>
      </w:r>
      <w:r>
        <w:rPr>
          <w:rFonts w:ascii="AppleSystemUIFont" w:hAnsi="AppleSystemUIFont" w:cs="AppleSystemUIFont"/>
          <w:sz w:val="26"/>
          <w:szCs w:val="26"/>
          <w:lang w:val="en-US"/>
        </w:rPr>
        <w:t> Reliance on a third-party API can become expensive and create dependency.</w:t>
      </w:r>
    </w:p>
    <w:p w:rsidR="007D50F0" w:rsidRDefault="007D50F0" w:rsidP="007D50F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Intellectual Property (IP) Concerns:</w:t>
      </w:r>
      <w:r>
        <w:rPr>
          <w:rFonts w:ascii="AppleSystemUIFont" w:hAnsi="AppleSystemUIFont" w:cs="AppleSystemUIFont"/>
          <w:sz w:val="26"/>
          <w:szCs w:val="26"/>
          <w:lang w:val="en-US"/>
        </w:rPr>
        <w:t> Sending proprietary code to an external API raises data privacy and IP ownership questions that must be addressed via terms of service or by using self-hosted models.</w:t>
      </w:r>
    </w:p>
    <w:p w:rsidR="007D50F0" w:rsidRDefault="007D50F0" w:rsidP="007D50F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Over-reliance:</w:t>
      </w:r>
      <w:r>
        <w:rPr>
          <w:rFonts w:ascii="AppleSystemUIFont" w:hAnsi="AppleSystemUIFont" w:cs="AppleSystemUIFont"/>
          <w:sz w:val="26"/>
          <w:szCs w:val="26"/>
          <w:lang w:val="en-US"/>
        </w:rPr>
        <w:t> A risk that developers may lose deep understanding or the ability to code from first principles.</w:t>
      </w:r>
    </w:p>
    <w:p w:rsidR="000D020C" w:rsidRDefault="000D020C">
      <w:pPr>
        <w:rPr>
          <w:lang w:val="en-US"/>
        </w:rPr>
      </w:pPr>
    </w:p>
    <w:p w:rsidR="001C7146" w:rsidRDefault="001C7146">
      <w:pPr>
        <w:rPr>
          <w:lang w:val="en-US"/>
        </w:rPr>
      </w:pPr>
    </w:p>
    <w:p w:rsidR="001C7146" w:rsidRDefault="001C7146">
      <w:pPr>
        <w:rPr>
          <w:lang w:val="en-US"/>
        </w:rPr>
      </w:pPr>
    </w:p>
    <w:p w:rsidR="001C7146" w:rsidRDefault="001C7146">
      <w:pPr>
        <w:rPr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C7146" w:rsidRDefault="001C7146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E806DB" w:rsidRDefault="00E806DB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E806DB" w:rsidRDefault="00E806DB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E806DB" w:rsidRDefault="00E806DB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E806DB" w:rsidRDefault="00E806DB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Default="0036375A" w:rsidP="0036375A">
      <w:pPr>
        <w:pStyle w:val="ListParagraph"/>
        <w:numPr>
          <w:ilvl w:val="0"/>
          <w:numId w:val="10"/>
        </w:numPr>
        <w:pBdr>
          <w:bottom w:val="single" w:sz="6" w:space="1" w:color="auto"/>
        </w:pBdr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lastRenderedPageBreak/>
        <w:t xml:space="preserve">How can Generative AI be used to 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convert natural language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requests into SQL queries or API calls? </w:t>
      </w:r>
    </w:p>
    <w:p w:rsidR="0036375A" w:rsidRPr="0036375A" w:rsidRDefault="0036375A" w:rsidP="0036375A">
      <w:pPr>
        <w:pBdr>
          <w:bottom w:val="single" w:sz="6" w:space="1" w:color="auto"/>
        </w:pBdr>
        <w:ind w:left="360"/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    </w:t>
      </w:r>
      <w:bookmarkStart w:id="0" w:name="OLE_LINK3"/>
      <w:bookmarkStart w:id="1" w:name="OLE_LINK4"/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Provide 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an example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and discuss the 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 xml:space="preserve">implications for database       </w:t>
      </w:r>
    </w:p>
    <w:p w:rsidR="0036375A" w:rsidRPr="0036375A" w:rsidRDefault="0036375A" w:rsidP="0036375A">
      <w:pPr>
        <w:pBdr>
          <w:bottom w:val="single" w:sz="6" w:space="1" w:color="auto"/>
        </w:pBdr>
        <w:ind w:left="36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 xml:space="preserve">     management and API design.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 </w:t>
      </w:r>
      <w:bookmarkEnd w:id="0"/>
      <w:bookmarkEnd w:id="1"/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(5 Marks) </w:t>
      </w:r>
    </w:p>
    <w:p w:rsidR="0036375A" w:rsidRDefault="0036375A" w:rsidP="0036375A">
      <w:pPr>
        <w:pStyle w:val="ListParagraph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Converting Natural Language to SQL/API Calls with Generative AI Generative AI acts as a sophisticated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translator</w:t>
      </w:r>
      <w:r>
        <w:rPr>
          <w:rFonts w:ascii="AppleSystemUIFont" w:hAnsi="AppleSystemUIFont" w:cs="AppleSystemUIFont"/>
          <w:sz w:val="26"/>
          <w:szCs w:val="26"/>
          <w:lang w:val="en-US"/>
        </w:rPr>
        <w:t> or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compiler</w:t>
      </w:r>
      <w:r>
        <w:rPr>
          <w:rFonts w:ascii="AppleSystemUIFont" w:hAnsi="AppleSystemUIFont" w:cs="AppleSystemUIFont"/>
          <w:sz w:val="26"/>
          <w:szCs w:val="26"/>
          <w:lang w:val="en-US"/>
        </w:rPr>
        <w:t> that bridges the gap between human language and machine language (SQL/API endpoints). It understands the </w:t>
      </w:r>
      <w:r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>intent</w:t>
      </w:r>
      <w:r>
        <w:rPr>
          <w:rFonts w:ascii="AppleSystemUIFont" w:hAnsi="AppleSystemUIFont" w:cs="AppleSystemUIFont"/>
          <w:sz w:val="26"/>
          <w:szCs w:val="26"/>
          <w:lang w:val="en-US"/>
        </w:rPr>
        <w:t> behind a user's question and maps it to the precise structured command needed to fulfill that request.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The implementation would </w:t>
      </w:r>
      <w:r w:rsidRPr="0036375A">
        <w:rPr>
          <w:rFonts w:ascii="AppleSystemUIFont" w:hAnsi="AppleSystemUIFont" w:cs="AppleSystemUIFont"/>
          <w:sz w:val="26"/>
          <w:szCs w:val="26"/>
          <w:u w:val="single"/>
          <w:lang w:val="en-US"/>
        </w:rPr>
        <w:t>follow the same pattern as Q1</w:t>
      </w:r>
      <w:r>
        <w:rPr>
          <w:rFonts w:ascii="AppleSystemUIFont" w:hAnsi="AppleSystemUIFont" w:cs="AppleSystemUIFont"/>
          <w:sz w:val="26"/>
          <w:szCs w:val="26"/>
          <w:lang w:val="en-US"/>
        </w:rPr>
        <w:t>: a frontend for the user, a backend to handle the logic, and an external AI service.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Actors &amp; Components:</w:t>
      </w:r>
    </w:p>
    <w:p w:rsidR="0036375A" w:rsidRDefault="0036375A" w:rsidP="0036375A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Developer: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end-user, a programmer who wants to generate code.</w:t>
      </w:r>
    </w:p>
    <w:p w:rsidR="0036375A" w:rsidRDefault="0036375A" w:rsidP="0036375A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DevAssist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UI (Frontend):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 The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React or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Vanilla JS web application. Its job is to be the interface.</w:t>
      </w:r>
    </w:p>
    <w:p w:rsidR="0036375A" w:rsidRDefault="0036375A" w:rsidP="0036375A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Code Gen API (Backend API / Middleware):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Node.js/Express server. This is the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brains</w:t>
      </w:r>
      <w:r>
        <w:rPr>
          <w:rFonts w:ascii="AppleSystemUIFont" w:hAnsi="AppleSystemUIFont" w:cs="AppleSystemUIFont"/>
          <w:sz w:val="26"/>
          <w:szCs w:val="26"/>
          <w:lang w:val="en-US"/>
        </w:rPr>
        <w:t> of the operation.</w:t>
      </w:r>
    </w:p>
    <w:p w:rsidR="0036375A" w:rsidRDefault="0036375A" w:rsidP="0036375A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LLM (e.g.,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OpenAI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API):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external generative AI service that provides the raw intelligence.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P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943600" cy="3510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9-03 at 2.41.45 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1: Initial Setup</w:t>
      </w:r>
    </w:p>
    <w:p w:rsidR="0036375A" w:rsidRPr="005445D4" w:rsidRDefault="0036375A" w:rsidP="005445D4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 The developer opens the </w:t>
      </w:r>
      <w:proofErr w:type="spell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DevAssist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 web tool in their browser.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2: Making a Request</w:t>
      </w:r>
    </w:p>
    <w:p w:rsidR="0036375A" w:rsidRPr="005445D4" w:rsidRDefault="0036375A" w:rsidP="005445D4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developer types a natural language command into the UI (e.g., </w:t>
      </w:r>
      <w:r w:rsidRPr="005445D4"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>"Create a React button component that is blue"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) and hits a "Generate" button.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3: The Frontend Calls the Backend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frontend packages the user's prompt into a POST request and sends it to a specific endpoint on backend API (e.g., https://your-api.com/generate-code). The request body contains a JSON object like </w:t>
      </w:r>
      <w:proofErr w:type="gram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{ "</w:t>
      </w:r>
      <w:proofErr w:type="gram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prompt": "Create a React... blue" }.</w:t>
      </w:r>
    </w:p>
    <w:p w:rsidR="005445D4" w:rsidRDefault="0036375A" w:rsidP="005445D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The frontend never talks directly to the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OpenAI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API.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always goes through</w:t>
      </w:r>
    </w:p>
    <w:p w:rsidR="0036375A" w:rsidRDefault="0036375A" w:rsidP="005445D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secure, controlled middleware.</w:t>
      </w:r>
    </w:p>
    <w:p w:rsidR="005445D4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4: Backend Processing &amp; Prompt Engineering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sz w:val="26"/>
          <w:szCs w:val="26"/>
          <w:lang w:val="en-US"/>
        </w:rPr>
        <w:t>This is the most critical phase your </w:t>
      </w: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Node.js/Express middleware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.</w:t>
      </w:r>
    </w:p>
    <w:p w:rsidR="0036375A" w:rsidRPr="005445D4" w:rsidRDefault="0036375A" w:rsidP="005445D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Authenticate Request: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backend checks if the request is coming from an authorized user or system. This prevents unauthorized usage.</w:t>
      </w:r>
    </w:p>
    <w:p w:rsidR="0036375A" w:rsidRDefault="0036375A" w:rsidP="005445D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Engineer the Prompt: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backend takes the user's simple prompt and </w:t>
      </w:r>
      <w:r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>enhances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with crucial context and instructions. This is what turns a vague request into a high-quality result.</w:t>
      </w:r>
    </w:p>
    <w:p w:rsidR="003B13BF" w:rsidRDefault="003B13BF" w:rsidP="005445D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B13BF" w:rsidRDefault="003B13BF" w:rsidP="003B13BF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lastRenderedPageBreak/>
        <w:t>Prompt Engineering: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practice of crafting precise instructions for the LLM. This is done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in the backend</w:t>
      </w:r>
      <w:r>
        <w:rPr>
          <w:rFonts w:ascii="AppleSystemUIFont" w:hAnsi="AppleSystemUIFont" w:cs="AppleSystemUIFont"/>
          <w:sz w:val="26"/>
          <w:szCs w:val="26"/>
          <w:lang w:val="en-US"/>
        </w:rPr>
        <w:t> by templating the user's input with system rules (e.g., "You are an expert developer...") and project context (e.g., tech stack, style rules). This is the secret to getting high-quality results.</w:t>
      </w:r>
    </w:p>
    <w:p w:rsidR="003B13BF" w:rsidRDefault="003B13BF" w:rsidP="003B13BF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e.g. Express.js (see appendix A) Role:</w:t>
      </w:r>
      <w:r>
        <w:rPr>
          <w:rFonts w:ascii="AppleSystemUIFont" w:hAnsi="AppleSystemUIFont" w:cs="AppleSystemUIFont"/>
          <w:sz w:val="26"/>
          <w:szCs w:val="26"/>
          <w:lang w:val="en-US"/>
        </w:rPr>
        <w:t> Express is a web framework for Node.js that makes it easy to create the backend server (middleware). It handles:</w:t>
      </w:r>
    </w:p>
    <w:p w:rsidR="003B13BF" w:rsidRDefault="003B13BF" w:rsidP="003B13BF">
      <w:pPr>
        <w:numPr>
          <w:ilvl w:val="2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Defining routes (endpoints like /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api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/generate-code).</w:t>
      </w:r>
    </w:p>
    <w:p w:rsidR="003B13BF" w:rsidRDefault="003B13BF" w:rsidP="003B13BF">
      <w:pPr>
        <w:numPr>
          <w:ilvl w:val="2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Parsing request data.</w:t>
      </w:r>
    </w:p>
    <w:p w:rsidR="003B13BF" w:rsidRDefault="003B13BF" w:rsidP="003B13BF">
      <w:pPr>
        <w:numPr>
          <w:ilvl w:val="2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Calling other services (like the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OpenAI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API).</w:t>
      </w:r>
    </w:p>
    <w:p w:rsidR="003B13BF" w:rsidRPr="003B13BF" w:rsidRDefault="003B13BF" w:rsidP="003B13BF">
      <w:pPr>
        <w:numPr>
          <w:ilvl w:val="2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3B13BF">
        <w:rPr>
          <w:rFonts w:ascii="AppleSystemUIFont" w:hAnsi="AppleSystemUIFont" w:cs="AppleSystemUIFont"/>
          <w:sz w:val="26"/>
          <w:szCs w:val="26"/>
          <w:lang w:val="en-US"/>
        </w:rPr>
        <w:t>Sending responses back to the frontend.</w:t>
      </w:r>
    </w:p>
    <w:p w:rsidR="003B13BF" w:rsidRDefault="003B13BF" w:rsidP="005445D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5445D4" w:rsidRDefault="005445D4" w:rsidP="005445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DE046B" w:rsidRDefault="00DE046B" w:rsidP="0036375A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5: The Secure Call to the AI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 The backend uses its securely stored API key (kept in an environment variable, not the frontend code) to call the </w:t>
      </w:r>
      <w:proofErr w:type="spell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OpenAI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 API. It sends the expertly engineered prompt from the previous step.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6: The AI Processes the Request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 The Large Language Model (LLM) from </w:t>
      </w:r>
      <w:proofErr w:type="spell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OpenAI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 or another provider analyzes the engineered prompt, understands the context ("expert React developer", "version 18"), and generates a response.</w:t>
      </w:r>
    </w:p>
    <w:p w:rsidR="005445D4" w:rsidRDefault="005445D4" w:rsidP="005445D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36375A" w:rsidRDefault="0036375A" w:rsidP="005445D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 quality of the engineered prompt directly dictates the quality of the output. A good prompt yields great code; a bad prompt yields garbage.</w:t>
      </w:r>
    </w:p>
    <w:p w:rsidR="003B13BF" w:rsidRDefault="003B13B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DE046B" w:rsidRDefault="00DE046B" w:rsidP="005445D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7: The AI Returns a Raw Response</w:t>
      </w:r>
    </w:p>
    <w:p w:rsidR="005445D4" w:rsidRDefault="0036375A" w:rsidP="005445D4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AI sends its answer back to your backend. This answer is often "wrapped" in Markdown formatting for readability,</w:t>
      </w:r>
    </w:p>
    <w:p w:rsidR="0036375A" w:rsidRPr="005445D4" w:rsidRDefault="0036375A" w:rsidP="005445D4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Example Raw Response: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"Here's your component:\n```</w:t>
      </w:r>
      <w:proofErr w:type="spell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jsx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\</w:t>
      </w:r>
      <w:proofErr w:type="spell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nfunction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 </w:t>
      </w:r>
      <w:proofErr w:type="spellStart"/>
      <w:proofErr w:type="gram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BlueButton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(</w:t>
      </w:r>
      <w:proofErr w:type="gram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) { return &lt;button style={{ </w:t>
      </w:r>
      <w:proofErr w:type="spell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backgroundColor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: 'blue' }}&gt;Click Me&lt;/button&gt;; }\n```"</w:t>
      </w:r>
    </w:p>
    <w:p w:rsidR="0036375A" w:rsidRDefault="0036375A" w:rsidP="005445D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This raw output is not ready for the developer. It needs to be cleaned.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8: Sanitization &amp; Validation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Your backend middleware performs crucial "post-processing":</w:t>
      </w:r>
    </w:p>
    <w:p w:rsidR="0036375A" w:rsidRDefault="0036375A" w:rsidP="005445D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Strip Markdown: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uses code (e.g., a regular expression) to remove the text and the Markdown code blocks (```), extracting </w:t>
      </w:r>
      <w:r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>only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 the pure code: function </w:t>
      </w:r>
      <w:proofErr w:type="spellStart"/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BlueButton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(</w:t>
      </w:r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) { return &lt;button style={{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backgroundColor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 'blue' }}&gt;Click Me&lt;/button&gt;; }</w:t>
      </w:r>
    </w:p>
    <w:p w:rsidR="005445D4" w:rsidRDefault="005445D4" w:rsidP="005445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           </w:t>
      </w:r>
    </w:p>
    <w:p w:rsidR="005445D4" w:rsidRDefault="0036375A" w:rsidP="005445D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This step ensures the developer gets a clean, ready-to-use code snippet without </w:t>
      </w:r>
      <w:r w:rsidR="005445D4">
        <w:rPr>
          <w:rFonts w:ascii="AppleSystemUIFont" w:hAnsi="AppleSystemUIFont" w:cs="AppleSystemUIFont"/>
          <w:sz w:val="26"/>
          <w:szCs w:val="26"/>
          <w:lang w:val="en-US"/>
        </w:rPr>
        <w:t xml:space="preserve">      </w:t>
      </w:r>
    </w:p>
    <w:p w:rsidR="0036375A" w:rsidRDefault="005445D4" w:rsidP="005445D4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lastRenderedPageBreak/>
        <w:t xml:space="preserve">             </w:t>
      </w:r>
      <w:r w:rsidR="0036375A">
        <w:rPr>
          <w:rFonts w:ascii="AppleSystemUIFont" w:hAnsi="AppleSystemUIFont" w:cs="AppleSystemUIFont"/>
          <w:sz w:val="26"/>
          <w:szCs w:val="26"/>
          <w:lang w:val="en-US"/>
        </w:rPr>
        <w:t>having to manually delete explanations and formatting.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9: Sending the Clean Code to Frontend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backend sends the purified code in a structured JSON response back to the frontend (e.g., </w:t>
      </w:r>
      <w:proofErr w:type="gram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{ "</w:t>
      </w:r>
      <w:proofErr w:type="gram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 xml:space="preserve">code": "function </w:t>
      </w:r>
      <w:proofErr w:type="spellStart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BlueButton</w:t>
      </w:r>
      <w:proofErr w:type="spellEnd"/>
      <w:r w:rsidRPr="005445D4">
        <w:rPr>
          <w:rFonts w:ascii="AppleSystemUIFont" w:hAnsi="AppleSystemUIFont" w:cs="AppleSystemUIFont"/>
          <w:sz w:val="26"/>
          <w:szCs w:val="26"/>
          <w:lang w:val="en-US"/>
        </w:rPr>
        <w:t>() { ... }" }).</w:t>
      </w:r>
    </w:p>
    <w:p w:rsidR="0036375A" w:rsidRDefault="005445D4" w:rsidP="005445D4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           </w:t>
      </w:r>
      <w:r w:rsidR="0036375A">
        <w:rPr>
          <w:rFonts w:ascii="AppleSystemUIFont" w:hAnsi="AppleSystemUIFont" w:cs="AppleSystemUIFont"/>
          <w:sz w:val="26"/>
          <w:szCs w:val="26"/>
          <w:lang w:val="en-US"/>
        </w:rPr>
        <w:t>The frontend now has the final product to display.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10: Displaying the Result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frontend receives the response, stops showing a "loading" indicator, and displays the generated code in a nice, readable format (often with syntax highlighting).</w:t>
      </w:r>
      <w:r w:rsidR="005445D4">
        <w:rPr>
          <w:rFonts w:ascii="AppleSystemUIFont" w:hAnsi="AppleSystemUIFont" w:cs="AppleSystemUIFont"/>
          <w:sz w:val="26"/>
          <w:szCs w:val="26"/>
          <w:lang w:val="en-US"/>
        </w:rPr>
        <w:t xml:space="preserve"> U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ser see the result of their request.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highlight w:val="yellow"/>
          <w:lang w:val="en-US"/>
        </w:rPr>
        <w:t>Phase 11: Human-in-the-Loop</w:t>
      </w:r>
    </w:p>
    <w:p w:rsidR="0036375A" w:rsidRPr="005445D4" w:rsidRDefault="0036375A" w:rsidP="005445D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What Happens: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developer </w:t>
      </w:r>
      <w:r w:rsidRPr="005445D4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reviews, understands, modifies, and finally copies</w:t>
      </w:r>
      <w:r w:rsidRPr="005445D4">
        <w:rPr>
          <w:rFonts w:ascii="AppleSystemUIFont" w:hAnsi="AppleSystemUIFont" w:cs="AppleSystemUIFont"/>
          <w:sz w:val="26"/>
          <w:szCs w:val="26"/>
          <w:lang w:val="en-US"/>
        </w:rPr>
        <w:t> the generated code into their actual project.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Menlo" w:hAnsi="Menlo" w:cs="Menlo"/>
          <w:sz w:val="18"/>
          <w:szCs w:val="18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>This final review is a critical quality and security gate.</w:t>
      </w:r>
    </w:p>
    <w:p w:rsidR="0036375A" w:rsidRDefault="0036375A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B9788C" w:rsidRDefault="00B9788C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B13BF" w:rsidRPr="0036375A" w:rsidRDefault="003B13BF" w:rsidP="003B13BF">
      <w:pPr>
        <w:pBdr>
          <w:bottom w:val="single" w:sz="6" w:space="1" w:color="auto"/>
        </w:pBdr>
        <w:ind w:left="360"/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</w:pP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Provide 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an example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and discuss the 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 xml:space="preserve">implications for database       </w:t>
      </w:r>
    </w:p>
    <w:p w:rsidR="00B9788C" w:rsidRDefault="003B13B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36375A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 xml:space="preserve">     management and API design.</w:t>
      </w:r>
      <w:r w:rsidRPr="0036375A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 </w:t>
      </w:r>
    </w:p>
    <w:p w:rsidR="003B13BF" w:rsidRPr="003B13BF" w:rsidRDefault="003B13BF" w:rsidP="003B13BF">
      <w:pPr>
        <w:pStyle w:val="p1"/>
        <w:rPr>
          <w:rFonts w:ascii="AppleSystemUIFont" w:eastAsiaTheme="minorEastAsia" w:hAnsi="AppleSystemUIFont" w:cs="AppleSystemUIFont"/>
          <w:sz w:val="26"/>
          <w:szCs w:val="26"/>
          <w:lang w:val="en-US"/>
        </w:rPr>
      </w:pPr>
      <w:r w:rsidRPr="003B13BF">
        <w:rPr>
          <w:rFonts w:ascii="AppleSystemUIFont" w:eastAsiaTheme="minorEastAsia" w:hAnsi="AppleSystemUIFont" w:cs="AppleSystemUIFont"/>
          <w:sz w:val="26"/>
          <w:szCs w:val="26"/>
          <w:lang w:val="en-US"/>
        </w:rPr>
        <w:t>When Generative AI is used to auto-generate backend code, SQL queries, and API endpoints, the quality of DB design and API structure directly impacts whether the generated code is correct, secure, and efficient.</w:t>
      </w:r>
    </w:p>
    <w:p w:rsidR="004C5CC6" w:rsidRDefault="001A5DB3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In the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Code Generation</w:t>
      </w:r>
      <w:r>
        <w:rPr>
          <w:rFonts w:ascii="AppleSystemUIFont" w:hAnsi="AppleSystemUIFont" w:cs="AppleSystemUIFont"/>
          <w:sz w:val="26"/>
          <w:szCs w:val="26"/>
          <w:lang w:val="en-US"/>
        </w:rPr>
        <w:t> use case (e.g., "create a React button"</w:t>
      </w:r>
      <w:r w:rsidR="00BF780E">
        <w:rPr>
          <w:rFonts w:ascii="AppleSystemUIFont" w:hAnsi="AppleSystemUIFont" w:cs="AppleSystemUIFont"/>
          <w:sz w:val="26"/>
          <w:szCs w:val="26"/>
          <w:lang w:val="en-US"/>
        </w:rPr>
        <w:t xml:space="preserve"> in Question 1 answer</w:t>
      </w:r>
      <w:r>
        <w:rPr>
          <w:rFonts w:ascii="AppleSystemUIFont" w:hAnsi="AppleSystemUIFont" w:cs="AppleSystemUIFont"/>
          <w:sz w:val="26"/>
          <w:szCs w:val="26"/>
          <w:lang w:val="en-US"/>
        </w:rPr>
        <w:t>), the primary database is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not directly involved in the AI's real-time processing flow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. </w:t>
      </w:r>
    </w:p>
    <w:p w:rsidR="004C5CC6" w:rsidRDefault="004C5CC6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However, a database is still critical for the application itself. It would be used for:</w:t>
      </w:r>
    </w:p>
    <w:p w:rsidR="001A5DB3" w:rsidRDefault="001A5DB3" w:rsidP="0035558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User Authentication:</w:t>
      </w:r>
      <w:r>
        <w:rPr>
          <w:rFonts w:ascii="AppleSystemUIFont" w:hAnsi="AppleSystemUIFont" w:cs="AppleSystemUIFont"/>
          <w:sz w:val="26"/>
          <w:szCs w:val="26"/>
          <w:lang w:val="en-US"/>
        </w:rPr>
        <w:t> Storing user accounts, hashed passwords, and API keys.</w:t>
      </w:r>
    </w:p>
    <w:p w:rsidR="001A5DB3" w:rsidRDefault="001A5DB3" w:rsidP="0035558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Request History:</w:t>
      </w:r>
      <w:r>
        <w:rPr>
          <w:rFonts w:ascii="AppleSystemUIFont" w:hAnsi="AppleSystemUIFont" w:cs="AppleSystemUIFont"/>
          <w:sz w:val="26"/>
          <w:szCs w:val="26"/>
          <w:lang w:val="en-US"/>
        </w:rPr>
        <w:t> Saving a log of generated code snippets per user for later reference.</w:t>
      </w:r>
    </w:p>
    <w:p w:rsidR="001A5DB3" w:rsidRDefault="001A5DB3" w:rsidP="0035558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Application Data:</w:t>
      </w:r>
      <w:r>
        <w:rPr>
          <w:rFonts w:ascii="AppleSystemUIFont" w:hAnsi="AppleSystemUIFont" w:cs="AppleSystemUIFont"/>
          <w:sz w:val="26"/>
          <w:szCs w:val="26"/>
          <w:lang w:val="en-US"/>
        </w:rPr>
        <w:t> Managing any other data your app needs (e.g., user profiles, project settings).</w:t>
      </w:r>
    </w:p>
    <w:p w:rsidR="003B13BF" w:rsidRPr="003B13BF" w:rsidRDefault="001A5DB3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SG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So, in the code generation flow, the database supports the </w:t>
      </w:r>
      <w:r>
        <w:rPr>
          <w:rFonts w:ascii="AppleSystemUIFont" w:hAnsi="AppleSystemUIFont" w:cs="AppleSystemUIFont"/>
          <w:b/>
          <w:bCs/>
          <w:i/>
          <w:iCs/>
          <w:sz w:val="26"/>
          <w:szCs w:val="26"/>
          <w:lang w:val="en-US"/>
        </w:rPr>
        <w:t>application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, not the </w:t>
      </w:r>
      <w:r>
        <w:rPr>
          <w:rFonts w:ascii="AppleSystemUIFont" w:hAnsi="AppleSystemUIFont" w:cs="AppleSystemUIFont"/>
          <w:b/>
          <w:bCs/>
          <w:i/>
          <w:iCs/>
          <w:sz w:val="26"/>
          <w:szCs w:val="26"/>
          <w:lang w:val="en-US"/>
        </w:rPr>
        <w:t>AI's core reasoning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.</w:t>
      </w:r>
      <w:r>
        <w:rPr>
          <w:rFonts w:ascii="AppleSystemUIFont" w:hAnsi="AppleSystemUIFont" w:cs="AppleSystemUIFont"/>
          <w:sz w:val="26"/>
          <w:szCs w:val="26"/>
          <w:lang w:val="en-US"/>
        </w:rPr>
        <w:t> It's in the background, not the foreground of the AI sequence.</w:t>
      </w:r>
      <w:r w:rsidR="008A08E5" w:rsidRPr="008A08E5">
        <w:rPr>
          <w:rFonts w:ascii="AppleSystemUIFont" w:hAnsi="AppleSystemUIFont" w:cs="AppleSystemUIFont"/>
          <w:sz w:val="26"/>
          <w:szCs w:val="26"/>
          <w:lang w:val="en-US"/>
        </w:rPr>
        <w:t xml:space="preserve"> </w:t>
      </w:r>
      <w:r w:rsidR="008A08E5">
        <w:rPr>
          <w:rFonts w:ascii="AppleSystemUIFont" w:hAnsi="AppleSystemUIFont" w:cs="AppleSystemUIFont"/>
          <w:sz w:val="26"/>
          <w:szCs w:val="26"/>
          <w:lang w:val="en-US"/>
        </w:rPr>
        <w:t>The database is </w:t>
      </w:r>
      <w:r w:rsidR="008A08E5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supporting the application's functionality</w:t>
      </w:r>
      <w:r w:rsidR="008A08E5">
        <w:rPr>
          <w:rFonts w:ascii="AppleSystemUIFont" w:hAnsi="AppleSystemUIFont" w:cs="AppleSystemUIFont"/>
          <w:sz w:val="26"/>
          <w:szCs w:val="26"/>
          <w:lang w:val="en-US"/>
        </w:rPr>
        <w:t> (</w:t>
      </w:r>
      <w:proofErr w:type="spellStart"/>
      <w:r w:rsidR="008A08E5">
        <w:rPr>
          <w:rFonts w:ascii="AppleSystemUIFont" w:hAnsi="AppleSystemUIFont" w:cs="AppleSystemUIFont"/>
          <w:sz w:val="26"/>
          <w:szCs w:val="26"/>
          <w:lang w:val="en-US"/>
        </w:rPr>
        <w:t>auth</w:t>
      </w:r>
      <w:proofErr w:type="spellEnd"/>
      <w:r w:rsidR="008A08E5">
        <w:rPr>
          <w:rFonts w:ascii="AppleSystemUIFont" w:hAnsi="AppleSystemUIFont" w:cs="AppleSystemUIFont"/>
          <w:sz w:val="26"/>
          <w:szCs w:val="26"/>
          <w:lang w:val="en-US"/>
        </w:rPr>
        <w:t>, history, settings). It is not the target of the AI's output.</w:t>
      </w:r>
    </w:p>
    <w:p w:rsidR="003B13BF" w:rsidRDefault="003B13BF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F7A3C" w:rsidRDefault="004C5CC6" w:rsidP="001F7A3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35558F">
        <w:rPr>
          <w:rFonts w:ascii="AppleSystemUIFont" w:hAnsi="AppleSystemUIFont" w:cs="AppleSystemUIFont"/>
          <w:sz w:val="26"/>
          <w:szCs w:val="26"/>
          <w:highlight w:val="yellow"/>
          <w:lang w:val="en-US"/>
        </w:rPr>
        <w:t xml:space="preserve">In another </w:t>
      </w:r>
      <w:r w:rsidR="008A08E5" w:rsidRPr="0035558F">
        <w:rPr>
          <w:rFonts w:ascii="AppleSystemUIFont" w:hAnsi="AppleSystemUIFont" w:cs="AppleSystemUIFont"/>
          <w:sz w:val="26"/>
          <w:szCs w:val="26"/>
          <w:highlight w:val="yellow"/>
          <w:lang w:val="en-US"/>
        </w:rPr>
        <w:t xml:space="preserve">following </w:t>
      </w:r>
      <w:r w:rsidRPr="0035558F">
        <w:rPr>
          <w:rFonts w:ascii="AppleSystemUIFont" w:hAnsi="AppleSystemUIFont" w:cs="AppleSystemUIFont"/>
          <w:sz w:val="26"/>
          <w:szCs w:val="26"/>
          <w:highlight w:val="yellow"/>
          <w:lang w:val="en-US"/>
        </w:rPr>
        <w:t>use case</w:t>
      </w:r>
      <w:r w:rsidR="00BF780E">
        <w:rPr>
          <w:rFonts w:ascii="AppleSystemUIFont" w:hAnsi="AppleSystemUIFont" w:cs="AppleSystemUIFont"/>
          <w:sz w:val="26"/>
          <w:szCs w:val="26"/>
          <w:lang w:val="en-US"/>
        </w:rPr>
        <w:t xml:space="preserve">, this </w:t>
      </w:r>
      <w:r w:rsidR="001F7A3C">
        <w:rPr>
          <w:rFonts w:ascii="AppleSystemUIFont" w:hAnsi="AppleSystemUIFont" w:cs="AppleSystemUIFont"/>
          <w:sz w:val="26"/>
          <w:szCs w:val="26"/>
          <w:lang w:val="en-US"/>
        </w:rPr>
        <w:t>is where the database moves to the </w:t>
      </w:r>
      <w:r w:rsidR="001F7A3C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forefront</w:t>
      </w:r>
      <w:r w:rsidR="001F7A3C">
        <w:rPr>
          <w:rFonts w:ascii="AppleSystemUIFont" w:hAnsi="AppleSystemUIFont" w:cs="AppleSystemUIFont"/>
          <w:sz w:val="26"/>
          <w:szCs w:val="26"/>
          <w:lang w:val="en-US"/>
        </w:rPr>
        <w:t>. It is the </w:t>
      </w:r>
      <w:r w:rsidR="001F7A3C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target</w:t>
      </w:r>
      <w:r w:rsidR="001F7A3C">
        <w:rPr>
          <w:rFonts w:ascii="AppleSystemUIFont" w:hAnsi="AppleSystemUIFont" w:cs="AppleSystemUIFont"/>
          <w:sz w:val="26"/>
          <w:szCs w:val="26"/>
          <w:lang w:val="en-US"/>
        </w:rPr>
        <w:t> of the AI-generated command.</w:t>
      </w:r>
    </w:p>
    <w:p w:rsidR="004C5CC6" w:rsidRDefault="004C5CC6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F7A3C" w:rsidRDefault="001F7A3C" w:rsidP="001F7A3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When a user asks: </w:t>
      </w:r>
      <w:r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 xml:space="preserve">"What was our total revenue from customers in </w:t>
      </w:r>
      <w:r w:rsidR="008A08E5"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>Singapore</w:t>
      </w:r>
      <w:r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 xml:space="preserve"> last month?"</w:t>
      </w:r>
    </w:p>
    <w:p w:rsidR="001F7A3C" w:rsidRPr="001F7A3C" w:rsidRDefault="001F7A3C" w:rsidP="001F7A3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1F7A3C">
        <w:rPr>
          <w:rFonts w:ascii="AppleSystemUIFont" w:hAnsi="AppleSystemUIFont" w:cs="AppleSystemUIFont"/>
          <w:sz w:val="26"/>
          <w:szCs w:val="26"/>
          <w:highlight w:val="yellow"/>
          <w:lang w:val="en-US"/>
        </w:rPr>
        <w:lastRenderedPageBreak/>
        <w:t>The AI's job is to translate that into a SQL query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that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joins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these tables,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filters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them, and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aggregates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data.</w:t>
      </w:r>
      <w:r w:rsidR="0035558F">
        <w:rPr>
          <w:rFonts w:ascii="AppleSystemUIFont" w:hAnsi="AppleSystemUIFont" w:cs="AppleSystemUIFont"/>
          <w:sz w:val="26"/>
          <w:szCs w:val="26"/>
          <w:lang w:val="en-US"/>
        </w:rPr>
        <w:t xml:space="preserve"> (</w:t>
      </w:r>
      <w:proofErr w:type="spellStart"/>
      <w:r w:rsidR="0035558F">
        <w:rPr>
          <w:rFonts w:ascii="AppleSystemUIFont" w:hAnsi="AppleSystemUIFont" w:cs="AppleSystemUIFont"/>
          <w:sz w:val="26"/>
          <w:szCs w:val="26"/>
          <w:lang w:val="en-US"/>
        </w:rPr>
        <w:t>eg</w:t>
      </w:r>
      <w:proofErr w:type="spellEnd"/>
      <w:r w:rsidR="0035558F">
        <w:rPr>
          <w:rFonts w:ascii="AppleSystemUIFont" w:hAnsi="AppleSystemUIFont" w:cs="AppleSystemUIFont"/>
          <w:sz w:val="26"/>
          <w:szCs w:val="26"/>
          <w:lang w:val="en-US"/>
        </w:rPr>
        <w:t xml:space="preserve"> by Express in app.js) </w:t>
      </w:r>
      <w:r w:rsidR="0035558F" w:rsidRPr="0035558F">
        <w:rPr>
          <w:rFonts w:ascii="AppleSystemUIFont" w:hAnsi="AppleSystemUIFont" w:cs="AppleSystemUIFont"/>
          <w:b/>
          <w:sz w:val="26"/>
          <w:szCs w:val="26"/>
          <w:lang w:val="en-US"/>
        </w:rPr>
        <w:t>see Appendix B</w:t>
      </w:r>
    </w:p>
    <w:p w:rsidR="003B13BF" w:rsidRDefault="003B13BF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F7A3C" w:rsidRDefault="001F7A3C" w:rsidP="001F7A3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In Natural-Language-to-SQL: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database is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the source of truth and the target of the AI's output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. </w:t>
      </w:r>
      <w:r w:rsidRPr="008A08E5">
        <w:rPr>
          <w:rFonts w:ascii="AppleSystemUIFont" w:hAnsi="AppleSystemUIFont" w:cs="AppleSystemUIFont"/>
          <w:sz w:val="26"/>
          <w:szCs w:val="26"/>
          <w:highlight w:val="yellow"/>
          <w:lang w:val="en-US"/>
        </w:rPr>
        <w:t>The AI's sole purpose is to generate commands to interact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with it. This is why security (read-only access) and performance (query limits) are important in this use case.</w:t>
      </w:r>
    </w:p>
    <w:p w:rsidR="001F7A3C" w:rsidRDefault="001F7A3C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F7A3C" w:rsidRDefault="001F7A3C" w:rsidP="008A08E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Your backend does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NOT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 know how to convert this to SQL. So, it calls the AI (e.g., the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OpenAI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API or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SageMaker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endpoint) with a carefully engineered prompt like this:</w:t>
      </w:r>
    </w:p>
    <w:p w:rsidR="008A08E5" w:rsidRDefault="008A08E5" w:rsidP="008A08E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F7A3C" w:rsidRDefault="001F7A3C" w:rsidP="008A08E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 AI analyzes the prompt, understands the schema, and generates the correct SQL code</w:t>
      </w:r>
      <w:r w:rsidR="008A08E5">
        <w:rPr>
          <w:rFonts w:ascii="AppleSystemUIFont" w:hAnsi="AppleSystemUIFont" w:cs="AppleSystemUIFont"/>
          <w:sz w:val="26"/>
          <w:szCs w:val="26"/>
          <w:lang w:val="en-US"/>
        </w:rPr>
        <w:t xml:space="preserve"> and i</w:t>
      </w:r>
      <w:r>
        <w:rPr>
          <w:rFonts w:ascii="AppleSystemUIFont" w:hAnsi="AppleSystemUIFont" w:cs="AppleSystemUIFont"/>
          <w:sz w:val="26"/>
          <w:szCs w:val="26"/>
          <w:lang w:val="en-US"/>
        </w:rPr>
        <w:t>t sends this </w:t>
      </w:r>
      <w:r>
        <w:rPr>
          <w:rFonts w:ascii="AppleSystemUIFont" w:hAnsi="AppleSystemUIFont" w:cs="AppleSystemUIFont"/>
          <w:i/>
          <w:iCs/>
          <w:sz w:val="26"/>
          <w:szCs w:val="26"/>
          <w:lang w:val="en-US"/>
        </w:rPr>
        <w:t>text</w:t>
      </w:r>
      <w:r>
        <w:rPr>
          <w:rFonts w:ascii="AppleSystemUIFont" w:hAnsi="AppleSystemUIFont" w:cs="AppleSystemUIFont"/>
          <w:sz w:val="26"/>
          <w:szCs w:val="26"/>
          <w:lang w:val="en-US"/>
        </w:rPr>
        <w:t> back to backend.</w:t>
      </w:r>
    </w:p>
    <w:p w:rsidR="008A08E5" w:rsidRDefault="008A08E5" w:rsidP="008A08E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F7A3C" w:rsidRPr="008A08E5" w:rsidRDefault="001F7A3C" w:rsidP="008A08E5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A08E5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Backend Executes the "Normal Query":</w:t>
      </w:r>
    </w:p>
    <w:p w:rsidR="001F7A3C" w:rsidRDefault="008A08E5" w:rsidP="001F7A3C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Backend</w:t>
      </w:r>
      <w:r w:rsidR="001F7A3C">
        <w:rPr>
          <w:rFonts w:ascii="AppleSystemUIFont" w:hAnsi="AppleSystemUIFont" w:cs="AppleSystemUIFont"/>
          <w:sz w:val="26"/>
          <w:szCs w:val="26"/>
          <w:lang w:val="en-US"/>
        </w:rPr>
        <w:t xml:space="preserve"> application now receives this SQL string from the AI.</w:t>
      </w:r>
    </w:p>
    <w:p w:rsidR="001F7A3C" w:rsidRDefault="001F7A3C" w:rsidP="001F7A3C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It uses a database library (like 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pg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 for PostgreSQL) to open a connection to the database.</w:t>
      </w:r>
    </w:p>
    <w:p w:rsidR="001F7A3C" w:rsidRDefault="001F7A3C" w:rsidP="001F7A3C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It executes the received SQL query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just like any other query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would run.</w:t>
      </w:r>
    </w:p>
    <w:p w:rsidR="001F7A3C" w:rsidRPr="008A08E5" w:rsidRDefault="001F7A3C" w:rsidP="008A08E5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A08E5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Database Processes It:</w:t>
      </w:r>
    </w:p>
    <w:p w:rsidR="001F7A3C" w:rsidRDefault="001F7A3C" w:rsidP="001F7A3C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 database receives the query. It doesn't know an AI wrote it. It could have been written by a human developer. It processes the JOIN, WHERE, and SUM clauses and computes the result.</w:t>
      </w:r>
    </w:p>
    <w:p w:rsidR="001F7A3C" w:rsidRPr="008A08E5" w:rsidRDefault="001F7A3C" w:rsidP="008A08E5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A08E5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Result is Returned:</w:t>
      </w:r>
    </w:p>
    <w:p w:rsidR="001F7A3C" w:rsidRDefault="001F7A3C" w:rsidP="001F7A3C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 database sends the result (e.g., 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{ revenue</w:t>
      </w:r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</w:t>
      </w:r>
      <w:proofErr w:type="spellStart"/>
      <w:r w:rsidR="008A08E5">
        <w:rPr>
          <w:rFonts w:ascii="AppleSystemUIFont" w:hAnsi="AppleSystemUIFont" w:cs="AppleSystemUIFont"/>
          <w:sz w:val="26"/>
          <w:szCs w:val="26"/>
          <w:lang w:val="en-US"/>
        </w:rPr>
        <w:t>xxxx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}) back to backend, which then sends it to the user.</w:t>
      </w:r>
    </w:p>
    <w:p w:rsidR="008A08E5" w:rsidRDefault="008A08E5" w:rsidP="001F7A3C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:rsidR="001F7A3C" w:rsidRDefault="001F7A3C" w:rsidP="001F7A3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 AI is an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external service</w:t>
      </w:r>
      <w:r>
        <w:rPr>
          <w:rFonts w:ascii="AppleSystemUIFont" w:hAnsi="AppleSystemUIFont" w:cs="AppleSystemUIFont"/>
          <w:sz w:val="26"/>
          <w:szCs w:val="26"/>
          <w:lang w:val="en-US"/>
        </w:rPr>
        <w:t> (a separate API) that backend calls upon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on-the-fly</w:t>
      </w:r>
      <w:r>
        <w:rPr>
          <w:rFonts w:ascii="AppleSystemUIFont" w:hAnsi="AppleSystemUIFont" w:cs="AppleSystemUIFont"/>
          <w:sz w:val="26"/>
          <w:szCs w:val="26"/>
          <w:lang w:val="en-US"/>
        </w:rPr>
        <w:t> to perform a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translation task</w:t>
      </w:r>
      <w:r>
        <w:rPr>
          <w:rFonts w:ascii="AppleSystemUIFont" w:hAnsi="AppleSystemUIFont" w:cs="AppleSystemUIFont"/>
          <w:sz w:val="26"/>
          <w:szCs w:val="26"/>
          <w:lang w:val="en-US"/>
        </w:rPr>
        <w:t>. It is the "brain" in the middleware that handles the complex task of understanding intent and generating syntax.</w:t>
      </w:r>
    </w:p>
    <w:p w:rsidR="003B13BF" w:rsidRDefault="003B13BF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B13BF" w:rsidRDefault="003B13BF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613B2B" w:rsidRDefault="00613B2B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613B2B" w:rsidRDefault="00613B2B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8A08E5" w:rsidRDefault="008A08E5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8A08E5" w:rsidRDefault="008A08E5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1A5DB3">
      <w:pPr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lastRenderedPageBreak/>
        <w:t xml:space="preserve">Q3 Describe the 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process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of fine-tuning a 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pre-trained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language model for a specific task. </w:t>
      </w:r>
    </w:p>
    <w:p w:rsidR="001A5DB3" w:rsidRPr="001A5DB3" w:rsidRDefault="001A5DB3" w:rsidP="001A5DB3">
      <w:pPr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What are the 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advantages of this approach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compared to training a model from scratch? (5 Marks) </w:t>
      </w:r>
    </w:p>
    <w:p w:rsidR="001A5DB3" w:rsidRDefault="001A5DB3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1A5DB3">
      <w:pPr>
        <w:rPr>
          <w:rFonts w:ascii="AppleSystemUIFont" w:hAnsi="AppleSystemUIFont" w:cs="AppleSystemUIFont"/>
          <w:sz w:val="26"/>
          <w:szCs w:val="26"/>
          <w:lang w:val="en-US"/>
        </w:rPr>
      </w:pPr>
      <w:r w:rsidRPr="001A5DB3">
        <w:rPr>
          <w:rFonts w:ascii="AppleSystemUIFont" w:hAnsi="AppleSystemUIFont" w:cs="AppleSystemUIFont"/>
          <w:sz w:val="26"/>
          <w:szCs w:val="26"/>
          <w:lang w:val="en-US"/>
        </w:rPr>
        <w:t>Fine-tuning a pre-trained language model involves taking a model already trained on a large, general dataset and further training it on a smaller, task-specific dataset to adapt it for a particular use case. This approach offers significant advantages over training a model from scratch, including efficiency, improved performance, and reduced data and resource requiremen</w:t>
      </w:r>
      <w:r>
        <w:rPr>
          <w:rFonts w:ascii="AppleSystemUIFont" w:hAnsi="AppleSystemUIFont" w:cs="AppleSystemUIFont"/>
          <w:sz w:val="26"/>
          <w:szCs w:val="26"/>
          <w:lang w:val="en-US"/>
        </w:rPr>
        <w:t>t</w:t>
      </w:r>
    </w:p>
    <w:p w:rsidR="001A5DB3" w:rsidRDefault="001A5DB3" w:rsidP="001A5DB3">
      <w:pPr>
        <w:rPr>
          <w:rFonts w:ascii="AppleSystemUIFont" w:hAnsi="AppleSystemUIFont" w:cs="AppleSystemUIFont"/>
          <w:sz w:val="26"/>
          <w:szCs w:val="26"/>
          <w:lang w:val="en-SG"/>
        </w:rPr>
      </w:pPr>
    </w:p>
    <w:p w:rsidR="001A5DB3" w:rsidRPr="00613B2B" w:rsidRDefault="001A5DB3" w:rsidP="00613B2B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 xml:space="preserve">Start with a </w:t>
      </w: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Pre-Trained Model</w:t>
      </w:r>
      <w:r w:rsidRPr="00613B2B">
        <w:rPr>
          <w:rFonts w:ascii="AppleSystemUIFont" w:hAnsi="AppleSystemUIFont" w:cs="AppleSystemUIFont"/>
          <w:sz w:val="26"/>
          <w:szCs w:val="26"/>
          <w:lang w:val="en-US"/>
        </w:rPr>
        <w:t>: Select a large language model that has already learned general language patterns from massive datasets.</w:t>
      </w:r>
    </w:p>
    <w:p w:rsidR="001A5DB3" w:rsidRPr="00613B2B" w:rsidRDefault="001A5DB3" w:rsidP="00613B2B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Prepare Task-Specific Data: Collect and label a smaller dataset tailored to the target task (e.g., sentiment analysis, domain-specific Q&amp;A).</w:t>
      </w:r>
    </w:p>
    <w:p w:rsidR="001A5DB3" w:rsidRPr="00613B2B" w:rsidRDefault="001A5DB3" w:rsidP="00613B2B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Continue Training: Train the model further on the specific dataset, adjusting only certain layers or the entire network depending on task complexity.</w:t>
      </w:r>
    </w:p>
    <w:p w:rsidR="001A5DB3" w:rsidRPr="00613B2B" w:rsidRDefault="001A5DB3" w:rsidP="00613B2B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Optimize Hyperparameters: Use strategies such as lowering learning rates or freezing initial layers to retain general features while specializing deeper layers.</w:t>
      </w:r>
    </w:p>
    <w:p w:rsidR="001A5DB3" w:rsidRDefault="001A5DB3" w:rsidP="00613B2B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Evaluate and Iterate: Assess the model's accuracy on validation data and iterate as needed for optimal performance.</w:t>
      </w:r>
    </w:p>
    <w:p w:rsidR="00613B2B" w:rsidRPr="00613B2B" w:rsidRDefault="00613B2B" w:rsidP="00613B2B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  <w:u w:val="single"/>
          <w:lang w:val="en-US"/>
        </w:rPr>
      </w:pPr>
    </w:p>
    <w:p w:rsidR="001A5DB3" w:rsidRPr="00613B2B" w:rsidRDefault="001A5DB3" w:rsidP="001A5DB3">
      <w:pPr>
        <w:autoSpaceDE w:val="0"/>
        <w:autoSpaceDN w:val="0"/>
        <w:adjustRightInd w:val="0"/>
        <w:rPr>
          <w:rFonts w:ascii="AppleSystemUIFont" w:hAnsi="AppleSystemUIFont" w:cs="AppleSystemUIFont"/>
          <w:b/>
          <w:sz w:val="26"/>
          <w:szCs w:val="26"/>
          <w:u w:val="single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u w:val="single"/>
          <w:lang w:val="en-US"/>
        </w:rPr>
        <w:t>Advantages Over Training from Scratch</w:t>
      </w:r>
    </w:p>
    <w:p w:rsidR="001A5DB3" w:rsidRDefault="001A5DB3" w:rsidP="001A5DB3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Efficiency</w:t>
      </w:r>
      <w:r>
        <w:rPr>
          <w:rFonts w:ascii="AppleSystemUIFont" w:hAnsi="AppleSystemUIFont" w:cs="AppleSystemUIFont"/>
          <w:sz w:val="26"/>
          <w:szCs w:val="26"/>
          <w:lang w:val="en-US"/>
        </w:rPr>
        <w:t>: Fine-tuning leverages previously learned knowledge, drastically reducing the need for extensive compute power and time compared to full-scale training.</w:t>
      </w:r>
    </w:p>
    <w:p w:rsidR="001A5DB3" w:rsidRDefault="001A5DB3" w:rsidP="001A5DB3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Better Performance with Less Data</w:t>
      </w:r>
      <w:r>
        <w:rPr>
          <w:rFonts w:ascii="AppleSystemUIFont" w:hAnsi="AppleSystemUIFont" w:cs="AppleSystemUIFont"/>
          <w:sz w:val="26"/>
          <w:szCs w:val="26"/>
          <w:lang w:val="en-US"/>
        </w:rPr>
        <w:t>: Pre-trained models only need a small amount of task-specific data to perform well, making them effective in low-resource environments.</w:t>
      </w:r>
    </w:p>
    <w:p w:rsidR="001A5DB3" w:rsidRDefault="001A5DB3" w:rsidP="001A5DB3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Faster Deployment</w:t>
      </w:r>
      <w:r>
        <w:rPr>
          <w:rFonts w:ascii="AppleSystemUIFont" w:hAnsi="AppleSystemUIFont" w:cs="AppleSystemUIFont"/>
          <w:sz w:val="26"/>
          <w:szCs w:val="26"/>
          <w:lang w:val="en-US"/>
        </w:rPr>
        <w:t>: Fine-tuning speeds up the customization of models for new applications, enabling rapid development for specialized tasks.</w:t>
      </w:r>
    </w:p>
    <w:p w:rsidR="00613B2B" w:rsidRDefault="001A5DB3" w:rsidP="001A5DB3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Cost-Effective</w:t>
      </w:r>
      <w:r>
        <w:rPr>
          <w:rFonts w:ascii="AppleSystemUIFont" w:hAnsi="AppleSystemUIFont" w:cs="AppleSystemUIFont"/>
          <w:sz w:val="26"/>
          <w:szCs w:val="26"/>
          <w:lang w:val="en-US"/>
        </w:rPr>
        <w:t>: Using a pre-trained foundation lowers both computational and financial costs associated with large-scale model training.</w:t>
      </w:r>
    </w:p>
    <w:p w:rsidR="001A5DB3" w:rsidRPr="00613B2B" w:rsidRDefault="001A5DB3" w:rsidP="001A5DB3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Higher Accuracy</w:t>
      </w:r>
      <w:r w:rsidRPr="00613B2B">
        <w:rPr>
          <w:rFonts w:ascii="AppleSystemUIFont" w:hAnsi="AppleSystemUIFont" w:cs="AppleSystemUIFont"/>
          <w:sz w:val="26"/>
          <w:szCs w:val="26"/>
          <w:lang w:val="en-US"/>
        </w:rPr>
        <w:t xml:space="preserve"> </w:t>
      </w: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for Specific Tasks</w:t>
      </w:r>
      <w:r w:rsidRPr="00613B2B">
        <w:rPr>
          <w:rFonts w:ascii="AppleSystemUIFont" w:hAnsi="AppleSystemUIFont" w:cs="AppleSystemUIFont"/>
          <w:sz w:val="26"/>
          <w:szCs w:val="26"/>
          <w:lang w:val="en-US"/>
        </w:rPr>
        <w:t>: Adapting models to niche domains or specific requirements often leads to superior performance versus a general model or one trained only on task data.</w:t>
      </w:r>
    </w:p>
    <w:p w:rsidR="001A5DB3" w:rsidRPr="001A5DB3" w:rsidRDefault="001A5DB3" w:rsidP="001A5DB3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1A5DB3">
      <w:pPr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lastRenderedPageBreak/>
        <w:t xml:space="preserve">Q4 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What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is prompt engineering, and 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why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is it important when working with large language models? </w:t>
      </w:r>
    </w:p>
    <w:p w:rsidR="001A5DB3" w:rsidRPr="001A5DB3" w:rsidRDefault="001A5DB3" w:rsidP="001A5DB3">
      <w:pPr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Provide an 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highlight w:val="yellow"/>
          <w:lang w:val="en-US"/>
        </w:rPr>
        <w:t>example</w:t>
      </w:r>
      <w:r w:rsidRPr="001A5DB3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of how you would craft an effective prompt for a text generation task. (5 Marks) </w:t>
      </w:r>
    </w:p>
    <w:p w:rsidR="001A5DB3" w:rsidRDefault="001A5DB3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SG"/>
        </w:rPr>
      </w:pPr>
    </w:p>
    <w:p w:rsidR="00613B2B" w:rsidRDefault="001A5DB3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Prompt engineering is the process of designing and refining inputs</w:t>
      </w:r>
      <w:r w:rsidR="00613B2B">
        <w:rPr>
          <w:rFonts w:ascii="AppleSystemUIFont" w:hAnsi="AppleSystemUIFont" w:cs="AppleSystemUIFont"/>
          <w:sz w:val="26"/>
          <w:szCs w:val="26"/>
          <w:lang w:val="en-US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lang w:val="en-US"/>
        </w:rPr>
        <w:t>to guide large language models (LLMs) like GPT-</w:t>
      </w:r>
      <w:r w:rsidR="00613B2B">
        <w:rPr>
          <w:rFonts w:ascii="AppleSystemUIFont" w:hAnsi="AppleSystemUIFont" w:cs="AppleSystemUIFont"/>
          <w:sz w:val="26"/>
          <w:szCs w:val="26"/>
          <w:lang w:val="en-US"/>
        </w:rPr>
        <w:t>5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, enabling them to generate more accurate, relevant, and controlled outputs for a given task. </w:t>
      </w:r>
    </w:p>
    <w:p w:rsidR="00613B2B" w:rsidRDefault="00613B2B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Default="001A5DB3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It is </w:t>
      </w:r>
      <w:r w:rsidR="00613B2B">
        <w:rPr>
          <w:rFonts w:ascii="AppleSystemUIFont" w:hAnsi="AppleSystemUIFont" w:cs="AppleSystemUIFont"/>
          <w:sz w:val="26"/>
          <w:szCs w:val="26"/>
          <w:lang w:val="en-US"/>
        </w:rPr>
        <w:t>important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because the quality, clarity, and structure of the prompt directly influence the quality and usefulness of the AI’s responses, making it a crucial skill when working with LLMs for real-world applications.</w:t>
      </w:r>
    </w:p>
    <w:p w:rsidR="00613B2B" w:rsidRDefault="00613B2B" w:rsidP="001A5D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1A5DB3" w:rsidRPr="00613B2B" w:rsidRDefault="001A5DB3" w:rsidP="001A5DB3">
      <w:pPr>
        <w:autoSpaceDE w:val="0"/>
        <w:autoSpaceDN w:val="0"/>
        <w:adjustRightInd w:val="0"/>
        <w:rPr>
          <w:rFonts w:ascii="AppleSystemUIFont" w:hAnsi="AppleSystemUIFont" w:cs="AppleSystemUIFont"/>
          <w:b/>
          <w:sz w:val="26"/>
          <w:szCs w:val="26"/>
          <w:u w:val="single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u w:val="single"/>
          <w:lang w:val="en-US"/>
        </w:rPr>
        <w:t>Why Prompt Engineering Is Important</w:t>
      </w:r>
    </w:p>
    <w:p w:rsidR="00613B2B" w:rsidRDefault="001A5DB3" w:rsidP="00613B2B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Directs model behavior</w:t>
      </w:r>
      <w:r w:rsidRPr="00613B2B">
        <w:rPr>
          <w:rFonts w:ascii="AppleSystemUIFont" w:hAnsi="AppleSystemUIFont" w:cs="AppleSystemUIFont"/>
          <w:sz w:val="26"/>
          <w:szCs w:val="26"/>
          <w:lang w:val="en-US"/>
        </w:rPr>
        <w:t>: By carefully choosing prompts, it is possible to instruct the model to focus on specific tasks, styles, or constraints without changing its underlying architecture.</w:t>
      </w:r>
    </w:p>
    <w:p w:rsidR="00613B2B" w:rsidRDefault="001A5DB3" w:rsidP="00613B2B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Improves output quality</w:t>
      </w:r>
      <w:r w:rsidRPr="00613B2B">
        <w:rPr>
          <w:rFonts w:ascii="AppleSystemUIFont" w:hAnsi="AppleSystemUIFont" w:cs="AppleSystemUIFont"/>
          <w:sz w:val="26"/>
          <w:szCs w:val="26"/>
          <w:lang w:val="en-US"/>
        </w:rPr>
        <w:t>: Well-crafted prompts reduce errors, avoid irrelevant information, and lead to more accurate, creative, and coherent results for tasks such as summarization, code generation, or dialogue.</w:t>
      </w:r>
    </w:p>
    <w:p w:rsidR="00613B2B" w:rsidRDefault="00613B2B" w:rsidP="00613B2B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S</w:t>
      </w:r>
      <w:r w:rsidR="001A5DB3"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aves time and resources</w:t>
      </w:r>
      <w:r w:rsidR="001A5DB3" w:rsidRPr="00613B2B">
        <w:rPr>
          <w:rFonts w:ascii="AppleSystemUIFont" w:hAnsi="AppleSystemUIFont" w:cs="AppleSystemUIFont"/>
          <w:sz w:val="26"/>
          <w:szCs w:val="26"/>
          <w:lang w:val="en-US"/>
        </w:rPr>
        <w:t>: Rather than retraining or fine-tuning models for each new task, effective prompts allow immediate adaptation to new requirements, saving computational and human resources.</w:t>
      </w:r>
    </w:p>
    <w:p w:rsidR="001A5DB3" w:rsidRPr="00613B2B" w:rsidRDefault="001A5DB3" w:rsidP="00613B2B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Enables adaptability</w:t>
      </w:r>
      <w:r w:rsidRPr="00613B2B">
        <w:rPr>
          <w:rFonts w:ascii="AppleSystemUIFont" w:hAnsi="AppleSystemUIFont" w:cs="AppleSystemUIFont"/>
          <w:sz w:val="26"/>
          <w:szCs w:val="26"/>
          <w:lang w:val="en-US"/>
        </w:rPr>
        <w:t>: Good prompt engineering can help handle different tasks, domains, or personas, often leveraging just natural language instructions.</w:t>
      </w:r>
    </w:p>
    <w:p w:rsidR="00613B2B" w:rsidRDefault="00613B2B" w:rsidP="001A5DB3">
      <w:pPr>
        <w:autoSpaceDE w:val="0"/>
        <w:autoSpaceDN w:val="0"/>
        <w:adjustRightInd w:val="0"/>
        <w:rPr>
          <w:rFonts w:ascii="AppleSystemUIFont" w:hAnsi="AppleSystemUIFont" w:cs="AppleSystemUIFont"/>
          <w:b/>
          <w:sz w:val="26"/>
          <w:szCs w:val="26"/>
          <w:lang w:val="en-US"/>
        </w:rPr>
      </w:pPr>
    </w:p>
    <w:p w:rsidR="00613B2B" w:rsidRPr="00613B2B" w:rsidRDefault="001A5DB3" w:rsidP="00613B2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b/>
          <w:sz w:val="26"/>
          <w:szCs w:val="26"/>
          <w:lang w:val="en-US"/>
        </w:rPr>
        <w:t>Example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</w:t>
      </w:r>
      <w:r w:rsidR="00613B2B" w:rsidRPr="00613B2B">
        <w:rPr>
          <w:rFonts w:ascii="AppleSystemUIFont" w:hAnsi="AppleSystemUIFont" w:cs="AppleSystemUIFont"/>
          <w:sz w:val="26"/>
          <w:szCs w:val="26"/>
          <w:lang w:val="en-US"/>
        </w:rPr>
        <w:t>Suppose the task is to generate an Express.js API endpoint. Compare these two prompts:</w:t>
      </w:r>
    </w:p>
    <w:p w:rsidR="00613B2B" w:rsidRPr="00613B2B" w:rsidRDefault="00613B2B" w:rsidP="00613B2B">
      <w:pPr>
        <w:numPr>
          <w:ilvl w:val="0"/>
          <w:numId w:val="25"/>
        </w:numPr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Less effective prompt:</w:t>
      </w:r>
    </w:p>
    <w:p w:rsidR="00613B2B" w:rsidRPr="00613B2B" w:rsidRDefault="00613B2B" w:rsidP="00613B2B">
      <w:pPr>
        <w:spacing w:beforeAutospacing="1" w:afterAutospacing="1"/>
        <w:ind w:left="945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“Write an API for orders.”</w:t>
      </w:r>
    </w:p>
    <w:p w:rsidR="00613B2B" w:rsidRPr="00613B2B" w:rsidRDefault="00613B2B" w:rsidP="00613B2B">
      <w:pPr>
        <w:numPr>
          <w:ilvl w:val="0"/>
          <w:numId w:val="25"/>
        </w:numPr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More effective prompt:</w:t>
      </w:r>
    </w:p>
    <w:p w:rsidR="00613B2B" w:rsidRPr="00613B2B" w:rsidRDefault="00613B2B" w:rsidP="00613B2B">
      <w:pPr>
        <w:spacing w:beforeAutospacing="1" w:afterAutospacing="1"/>
        <w:ind w:left="945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 xml:space="preserve">“You are a senior Node.js developer. Write an Express.js API endpoint /orders/top that retrieves the top 5 customers by total spend. Use parameterized SQL for security, assume a PostgreSQL database with tables customers(id, name) and orders(id, </w:t>
      </w:r>
      <w:proofErr w:type="spellStart"/>
      <w:r w:rsidRPr="00613B2B">
        <w:rPr>
          <w:rFonts w:ascii="AppleSystemUIFont" w:hAnsi="AppleSystemUIFont" w:cs="AppleSystemUIFont"/>
          <w:sz w:val="26"/>
          <w:szCs w:val="26"/>
          <w:lang w:val="en-US"/>
        </w:rPr>
        <w:t>customer_id</w:t>
      </w:r>
      <w:proofErr w:type="spellEnd"/>
      <w:r w:rsidRPr="00613B2B">
        <w:rPr>
          <w:rFonts w:ascii="AppleSystemUIFont" w:hAnsi="AppleSystemUIFont" w:cs="AppleSystemUIFont"/>
          <w:sz w:val="26"/>
          <w:szCs w:val="26"/>
          <w:lang w:val="en-US"/>
        </w:rPr>
        <w:t xml:space="preserve">, </w:t>
      </w:r>
      <w:proofErr w:type="spellStart"/>
      <w:r w:rsidRPr="00613B2B">
        <w:rPr>
          <w:rFonts w:ascii="AppleSystemUIFont" w:hAnsi="AppleSystemUIFont" w:cs="AppleSystemUIFont"/>
          <w:sz w:val="26"/>
          <w:szCs w:val="26"/>
          <w:lang w:val="en-US"/>
        </w:rPr>
        <w:t>total_amount</w:t>
      </w:r>
      <w:proofErr w:type="spellEnd"/>
      <w:r w:rsidRPr="00613B2B">
        <w:rPr>
          <w:rFonts w:ascii="AppleSystemUIFont" w:hAnsi="AppleSystemUIFont" w:cs="AppleSystemUIFont"/>
          <w:sz w:val="26"/>
          <w:szCs w:val="26"/>
          <w:lang w:val="en-US"/>
        </w:rPr>
        <w:t xml:space="preserve">, </w:t>
      </w:r>
      <w:proofErr w:type="spellStart"/>
      <w:r w:rsidRPr="00613B2B">
        <w:rPr>
          <w:rFonts w:ascii="AppleSystemUIFont" w:hAnsi="AppleSystemUIFont" w:cs="AppleSystemUIFont"/>
          <w:sz w:val="26"/>
          <w:szCs w:val="26"/>
          <w:lang w:val="en-US"/>
        </w:rPr>
        <w:t>order_date</w:t>
      </w:r>
      <w:proofErr w:type="spellEnd"/>
      <w:r w:rsidRPr="00613B2B">
        <w:rPr>
          <w:rFonts w:ascii="AppleSystemUIFont" w:hAnsi="AppleSystemUIFont" w:cs="AppleSystemUIFont"/>
          <w:sz w:val="26"/>
          <w:szCs w:val="26"/>
          <w:lang w:val="en-US"/>
        </w:rPr>
        <w:t xml:space="preserve">). Return the results as JSON with fields </w:t>
      </w:r>
      <w:proofErr w:type="spellStart"/>
      <w:r w:rsidRPr="00613B2B">
        <w:rPr>
          <w:rFonts w:ascii="AppleSystemUIFont" w:hAnsi="AppleSystemUIFont" w:cs="AppleSystemUIFont"/>
          <w:sz w:val="26"/>
          <w:szCs w:val="26"/>
          <w:lang w:val="en-US"/>
        </w:rPr>
        <w:t>customer_name</w:t>
      </w:r>
      <w:proofErr w:type="spellEnd"/>
      <w:r w:rsidRPr="00613B2B">
        <w:rPr>
          <w:rFonts w:ascii="AppleSystemUIFont" w:hAnsi="AppleSystemUIFont" w:cs="AppleSystemUIFont"/>
          <w:sz w:val="26"/>
          <w:szCs w:val="26"/>
          <w:lang w:val="en-US"/>
        </w:rPr>
        <w:t xml:space="preserve"> and </w:t>
      </w:r>
      <w:proofErr w:type="spellStart"/>
      <w:r w:rsidRPr="00613B2B">
        <w:rPr>
          <w:rFonts w:ascii="AppleSystemUIFont" w:hAnsi="AppleSystemUIFont" w:cs="AppleSystemUIFont"/>
          <w:sz w:val="26"/>
          <w:szCs w:val="26"/>
          <w:lang w:val="en-US"/>
        </w:rPr>
        <w:t>total_spend</w:t>
      </w:r>
      <w:proofErr w:type="spellEnd"/>
      <w:r w:rsidRPr="00613B2B">
        <w:rPr>
          <w:rFonts w:ascii="AppleSystemUIFont" w:hAnsi="AppleSystemUIFont" w:cs="AppleSystemUIFont"/>
          <w:sz w:val="26"/>
          <w:szCs w:val="26"/>
          <w:lang w:val="en-US"/>
        </w:rPr>
        <w:t>.”</w:t>
      </w:r>
    </w:p>
    <w:p w:rsidR="00613B2B" w:rsidRPr="00613B2B" w:rsidRDefault="003927F7" w:rsidP="00613B2B">
      <w:pPr>
        <w:rPr>
          <w:rFonts w:ascii="AppleSystemUIFont" w:hAnsi="AppleSystemUIFont" w:cs="AppleSystemUIFont"/>
          <w:sz w:val="26"/>
          <w:szCs w:val="26"/>
          <w:lang w:val="en-US"/>
        </w:rPr>
      </w:pPr>
      <w:r w:rsidRPr="003927F7">
        <w:rPr>
          <w:rFonts w:ascii="AppleSystemUIFont" w:hAnsi="AppleSystemUIFont" w:cs="AppleSystemUIFont"/>
          <w:noProof/>
          <w:sz w:val="26"/>
          <w:szCs w:val="26"/>
          <w:lang w:val="en-US"/>
        </w:rPr>
        <w:lastRenderedPageBreak/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613B2B" w:rsidRPr="00613B2B" w:rsidRDefault="00613B2B" w:rsidP="00613B2B">
      <w:pPr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  <w:lang w:val="en-US"/>
        </w:rPr>
      </w:pPr>
      <w:bookmarkStart w:id="2" w:name="_GoBack"/>
      <w:bookmarkEnd w:id="2"/>
      <w:r w:rsidRPr="00613B2B">
        <w:rPr>
          <w:rFonts w:ascii="AppleSystemUIFont" w:hAnsi="AppleSystemUIFont" w:cs="AppleSystemUIFont"/>
          <w:sz w:val="26"/>
          <w:szCs w:val="26"/>
          <w:lang w:val="en-US"/>
        </w:rPr>
        <w:t>The second prompt works better because it:</w:t>
      </w:r>
    </w:p>
    <w:p w:rsidR="00613B2B" w:rsidRPr="00613B2B" w:rsidRDefault="00613B2B" w:rsidP="00613B2B">
      <w:pPr>
        <w:numPr>
          <w:ilvl w:val="0"/>
          <w:numId w:val="26"/>
        </w:numPr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Defines role/context (“senior Node.js developer”).</w:t>
      </w:r>
    </w:p>
    <w:p w:rsidR="00613B2B" w:rsidRPr="00613B2B" w:rsidRDefault="00613B2B" w:rsidP="00613B2B">
      <w:pPr>
        <w:numPr>
          <w:ilvl w:val="0"/>
          <w:numId w:val="26"/>
        </w:numPr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Provides schema grounding (Postgres tables).</w:t>
      </w:r>
    </w:p>
    <w:p w:rsidR="00613B2B" w:rsidRPr="00613B2B" w:rsidRDefault="00613B2B" w:rsidP="00613B2B">
      <w:pPr>
        <w:numPr>
          <w:ilvl w:val="0"/>
          <w:numId w:val="26"/>
        </w:numPr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Sets clear requirements (endpoint path, return format).</w:t>
      </w:r>
    </w:p>
    <w:p w:rsidR="00613B2B" w:rsidRPr="00613B2B" w:rsidRDefault="00613B2B" w:rsidP="00613B2B">
      <w:pPr>
        <w:numPr>
          <w:ilvl w:val="0"/>
          <w:numId w:val="26"/>
        </w:numPr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Enforces best practices (parameterized SQL, JSON response).</w:t>
      </w:r>
    </w:p>
    <w:p w:rsidR="00613B2B" w:rsidRPr="00613B2B" w:rsidRDefault="00613B2B" w:rsidP="00613B2B">
      <w:pPr>
        <w:rPr>
          <w:rFonts w:ascii="AppleSystemUIFont" w:hAnsi="AppleSystemUIFont" w:cs="AppleSystemUIFont"/>
          <w:sz w:val="26"/>
          <w:szCs w:val="26"/>
          <w:lang w:val="en-US"/>
        </w:rPr>
      </w:pPr>
      <w:r w:rsidRPr="00613B2B">
        <w:rPr>
          <w:rFonts w:ascii="AppleSystemUIFont" w:hAnsi="AppleSystemUIFont" w:cs="AppleSystemUIFont"/>
          <w:sz w:val="26"/>
          <w:szCs w:val="26"/>
          <w:lang w:val="en-US"/>
        </w:rPr>
        <w:t>In summary, good prompt engineering reduces ambiguity and helps the model generate code (or text) that is not only correct but also aligned with best practices.</w:t>
      </w:r>
    </w:p>
    <w:p w:rsidR="003B13BF" w:rsidRPr="00613B2B" w:rsidRDefault="003B13BF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SG"/>
        </w:rPr>
      </w:pPr>
    </w:p>
    <w:p w:rsidR="003B13BF" w:rsidRPr="003B13BF" w:rsidRDefault="003B13BF" w:rsidP="0036375A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3B13BF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Appendix A</w:t>
      </w:r>
    </w:p>
    <w:p w:rsidR="003B13BF" w:rsidRDefault="003B13BF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B13BF" w:rsidRDefault="003B13B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The endpoint is created and lives in your Express.js server.</w:t>
      </w:r>
    </w:p>
    <w:p w:rsidR="003B13BF" w:rsidRDefault="003B13B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 endpoint is not a physical thing; it's a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block of code</w:t>
      </w:r>
      <w:r>
        <w:rPr>
          <w:rFonts w:ascii="AppleSystemUIFont" w:hAnsi="AppleSystemUIFont" w:cs="AppleSystemUIFont"/>
          <w:sz w:val="26"/>
          <w:szCs w:val="26"/>
          <w:lang w:val="en-US"/>
        </w:rPr>
        <w:t> you write in Express application that defines:</w:t>
      </w:r>
    </w:p>
    <w:p w:rsidR="003B13BF" w:rsidRDefault="003B13BF" w:rsidP="003B13BF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 URL path</w:t>
      </w:r>
      <w:r>
        <w:rPr>
          <w:rFonts w:ascii="AppleSystemUIFont" w:hAnsi="AppleSystemUIFont" w:cs="AppleSystemUIFont"/>
          <w:sz w:val="26"/>
          <w:szCs w:val="26"/>
          <w:lang w:val="en-US"/>
        </w:rPr>
        <w:t> (e.g., /generate-code)</w:t>
      </w:r>
    </w:p>
    <w:p w:rsidR="003B13BF" w:rsidRDefault="003B13BF" w:rsidP="003B13BF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An HTTP method</w:t>
      </w:r>
      <w:r>
        <w:rPr>
          <w:rFonts w:ascii="AppleSystemUIFont" w:hAnsi="AppleSystemUIFont" w:cs="AppleSystemUIFont"/>
          <w:sz w:val="26"/>
          <w:szCs w:val="26"/>
          <w:lang w:val="en-US"/>
        </w:rPr>
        <w:t> (e.g., POST)</w:t>
      </w:r>
    </w:p>
    <w:p w:rsidR="003B13BF" w:rsidRDefault="003B13BF" w:rsidP="003B13BF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 function</w:t>
      </w:r>
      <w:r>
        <w:rPr>
          <w:rFonts w:ascii="AppleSystemUIFont" w:hAnsi="AppleSystemUIFont" w:cs="AppleSystemUIFont"/>
          <w:sz w:val="26"/>
          <w:szCs w:val="26"/>
          <w:lang w:val="en-US"/>
        </w:rPr>
        <w:t> to run when a request arrives at that address and method.</w:t>
      </w:r>
    </w:p>
    <w:p w:rsidR="003B13BF" w:rsidRDefault="003B13B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This block of code is called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route handler</w:t>
      </w:r>
      <w:r>
        <w:rPr>
          <w:rFonts w:ascii="AppleSystemUIFont" w:hAnsi="AppleSystemUIFont" w:cs="AppleSystemUIFont"/>
          <w:sz w:val="26"/>
          <w:szCs w:val="26"/>
          <w:lang w:val="en-US"/>
        </w:rPr>
        <w:t>.</w:t>
      </w:r>
    </w:p>
    <w:p w:rsidR="003B13BF" w:rsidRDefault="003B13B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B13BF" w:rsidRDefault="003B13BF" w:rsidP="003B13BF">
      <w:pPr>
        <w:autoSpaceDE w:val="0"/>
        <w:autoSpaceDN w:val="0"/>
        <w:adjustRightInd w:val="0"/>
        <w:spacing w:after="4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How it Works in Code</w:t>
      </w:r>
    </w:p>
    <w:p w:rsidR="003B13BF" w:rsidRDefault="003B13B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Here’s a simplified version of what the code in app.js </w:t>
      </w:r>
    </w:p>
    <w:p w:rsidR="0035558F" w:rsidRDefault="0035558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B13BF" w:rsidRDefault="0035558F" w:rsidP="0036375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943600" cy="422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03 at 6.21.12 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8F" w:rsidRDefault="0035558F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35558F" w:rsidRPr="0035558F" w:rsidRDefault="0035558F" w:rsidP="003B13B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35558F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Appendix B</w:t>
      </w:r>
    </w:p>
    <w:p w:rsidR="000D020C" w:rsidRDefault="000D020C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The Role of Express.js in AI Integration</w:t>
      </w:r>
    </w:p>
    <w:p w:rsidR="000D020C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This critical step is done by the Express.js backend.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 Express server is not just a passive relay; it's an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intelligent orchestrator</w:t>
      </w:r>
      <w:r>
        <w:rPr>
          <w:rFonts w:ascii="AppleSystemUIFont" w:hAnsi="AppleSystemUIFont" w:cs="AppleSystemUIFont"/>
          <w:sz w:val="26"/>
          <w:szCs w:val="26"/>
          <w:lang w:val="en-US"/>
        </w:rPr>
        <w:t>. Its job is to execute the logic that makes the AI call possible. Here's a breakdown of what the Express code actually does in that step: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The Express Server's Responsibilities in This Step: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1.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  <w:t>It Has the Logic: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code to build the engineered prompt is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hardcoded into the Express application</w:t>
      </w:r>
      <w:r>
        <w:rPr>
          <w:rFonts w:ascii="AppleSystemUIFont" w:hAnsi="AppleSystemUIFont" w:cs="AppleSystemUIFont"/>
          <w:sz w:val="26"/>
          <w:szCs w:val="26"/>
          <w:lang w:val="en-US"/>
        </w:rPr>
        <w:t>. It knows the rules, the database schema, and how to structure the request for the AI.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2.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  <w:t>It Has the Security Credentials: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 The Express server securely stores the API key needed to call the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OpenAI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API (or the AWS credentials to call a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SageMaker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endpoint) in its environment variables. The frontend never sees these keys.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3.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  <w:t>It Makes the Network Call:</w:t>
      </w:r>
      <w:r>
        <w:rPr>
          <w:rFonts w:ascii="AppleSystemUIFont" w:hAnsi="AppleSystemUIFont" w:cs="AppleSystemUIFont"/>
          <w:sz w:val="26"/>
          <w:szCs w:val="26"/>
          <w:lang w:val="en-US"/>
        </w:rPr>
        <w:t> The Express server uses a library like 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axios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 or the AWS SDK to perform the HTTP request to the AI service's API. This is an asynchronous operation that it handles.</w:t>
      </w:r>
    </w:p>
    <w:p w:rsidR="006B0907" w:rsidRP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lastRenderedPageBreak/>
        <w:t xml:space="preserve">4.  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</w:r>
      <w:r w:rsidRPr="006B0907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It Processes the Response:</w:t>
      </w:r>
      <w:r w:rsidRPr="006B0907">
        <w:rPr>
          <w:rFonts w:ascii="AppleSystemUIFont" w:hAnsi="AppleSystemUIFont" w:cs="AppleSystemUIFont"/>
          <w:sz w:val="26"/>
          <w:szCs w:val="26"/>
          <w:lang w:val="en-US"/>
        </w:rPr>
        <w:t> When the AI responds with the raw SQL, the Express server is responsible for parsing that response, extracting the code, and handling any errors.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noProof/>
          <w:sz w:val="26"/>
          <w:szCs w:val="26"/>
          <w:lang w:val="en-US"/>
        </w:rPr>
        <w:drawing>
          <wp:inline distT="0" distB="0" distL="0" distR="0">
            <wp:extent cx="5067300" cy="680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9-03 at 7.51.18 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041900" cy="402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9-03 at 7.52.15 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Key Takeaway: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The </w:t>
      </w:r>
      <w:proofErr w:type="spellStart"/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app.post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(</w:t>
      </w:r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>) function and the code inside it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are your Express server in action</w:t>
      </w:r>
      <w:r>
        <w:rPr>
          <w:rFonts w:ascii="AppleSystemUIFont" w:hAnsi="AppleSystemUIFont" w:cs="AppleSystemUIFont"/>
          <w:sz w:val="26"/>
          <w:szCs w:val="26"/>
          <w:lang w:val="en-US"/>
        </w:rPr>
        <w:t>. The act of building the prompt and calling the AI API is not a separate service—it's the core purpose of this specific Express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route handler</w:t>
      </w:r>
      <w:r>
        <w:rPr>
          <w:rFonts w:ascii="AppleSystemUIFont" w:hAnsi="AppleSystemUIFont" w:cs="AppleSystemUIFont"/>
          <w:sz w:val="26"/>
          <w:szCs w:val="26"/>
          <w:lang w:val="en-US"/>
        </w:rPr>
        <w:t>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So, you are right to point to that step. It is the moment where the Express server leverages its programmed intelligence and secure position to use the external AI as a tool to solve the user's problem.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and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epxress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 code in app.js?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Exactly. All of this code lives in your Express application, which is typically defined in a file like app.js, server.js, or index.js.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This file is the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heart of your backend server</w:t>
      </w:r>
      <w:r>
        <w:rPr>
          <w:rFonts w:ascii="AppleSystemUIFont" w:hAnsi="AppleSystemUIFont" w:cs="AppleSystemUIFont"/>
          <w:sz w:val="26"/>
          <w:szCs w:val="26"/>
          <w:lang w:val="en-US"/>
        </w:rPr>
        <w:t>. It's where you set up Express, define all the rules (middleware), and most importantly, declare all your endpoints (routes) like the one we just discussed.</w:t>
      </w:r>
    </w:p>
    <w:p w:rsidR="006B0907" w:rsidRPr="000D020C" w:rsidRDefault="006B0907" w:rsidP="006B0907">
      <w:pPr>
        <w:spacing w:before="480" w:after="480"/>
        <w:rPr>
          <w:rFonts w:ascii="Times New Roman" w:eastAsia="Times New Roman" w:hAnsi="Times New Roman" w:cs="Times New Roman"/>
          <w:lang w:val="en-SG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Here is what a complete app.js file might look like, incorporating the natural-language-to-SQL endpoint. The comments explain each part.</w:t>
      </w:r>
      <w:r w:rsidR="003927F7" w:rsidRPr="003927F7">
        <w:rPr>
          <w:rFonts w:ascii="Times New Roman" w:eastAsia="Times New Roman" w:hAnsi="Times New Roman" w:cs="Times New Roman"/>
          <w:noProof/>
          <w:lang w:val="en-SG"/>
        </w:rPr>
        <w:pict w14:anchorId="7B14CBE8">
          <v:rect id="_x0000_i1025" alt="" style="width:468pt;height:.05pt;mso-width-percent:0;mso-height-percent:0;mso-width-percent:0;mso-height-percent:0" o:hralign="center" o:hrstd="t" o:hrnoshade="t" o:hr="t" fillcolor="#f8faff" stroked="f"/>
        </w:pic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6B0907" w:rsidRP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0D020C" w:rsidRPr="000D020C" w:rsidRDefault="000D020C" w:rsidP="000D020C">
      <w:pPr>
        <w:shd w:val="clear" w:color="auto" w:fill="292A2D"/>
        <w:spacing w:before="274" w:after="206" w:line="429" w:lineRule="atLeast"/>
        <w:outlineLvl w:val="3"/>
        <w:rPr>
          <w:rFonts w:ascii="Helvetica Neue" w:eastAsia="Times New Roman" w:hAnsi="Helvetica Neue" w:cs="Times New Roman"/>
          <w:color w:val="F8FAFF"/>
          <w:lang w:val="en-SG"/>
        </w:rPr>
      </w:pPr>
      <w:r w:rsidRPr="000D020C">
        <w:rPr>
          <w:rFonts w:ascii="Menlo" w:eastAsia="Times New Roman" w:hAnsi="Menlo" w:cs="Menlo"/>
          <w:color w:val="F8FAFF"/>
          <w:sz w:val="21"/>
          <w:szCs w:val="21"/>
          <w:shd w:val="clear" w:color="auto" w:fill="424242"/>
          <w:lang w:val="en-SG"/>
        </w:rPr>
        <w:t>app.js</w:t>
      </w:r>
      <w:r w:rsidRPr="000D020C">
        <w:rPr>
          <w:rFonts w:ascii="Helvetica Neue" w:eastAsia="Times New Roman" w:hAnsi="Helvetica Neue" w:cs="Times New Roman"/>
          <w:b/>
          <w:bCs/>
          <w:color w:val="F8FAFF"/>
          <w:lang w:val="en-SG"/>
        </w:rPr>
        <w:t> - The Complete Express Application File</w:t>
      </w:r>
    </w:p>
    <w:p w:rsidR="000D020C" w:rsidRPr="000D020C" w:rsidRDefault="000D020C" w:rsidP="000D020C">
      <w:pPr>
        <w:shd w:val="clear" w:color="auto" w:fill="292A2D"/>
        <w:spacing w:line="189" w:lineRule="atLeast"/>
        <w:rPr>
          <w:rFonts w:ascii="Helvetica Neue" w:eastAsia="Times New Roman" w:hAnsi="Helvetica Neue" w:cs="Times New Roman"/>
          <w:color w:val="FFFFFF"/>
          <w:sz w:val="19"/>
          <w:szCs w:val="19"/>
          <w:lang w:val="en-SG"/>
        </w:rPr>
      </w:pPr>
      <w:proofErr w:type="spellStart"/>
      <w:r w:rsidRPr="000D020C">
        <w:rPr>
          <w:rFonts w:ascii="Helvetica Neue" w:eastAsia="Times New Roman" w:hAnsi="Helvetica Neue" w:cs="Times New Roman"/>
          <w:color w:val="BABAC1"/>
          <w:sz w:val="18"/>
          <w:szCs w:val="18"/>
          <w:lang w:val="en-SG"/>
        </w:rPr>
        <w:t>javascript</w:t>
      </w:r>
      <w:proofErr w:type="spellEnd"/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1. IMPORT LIBRARIES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This is where you bring in the tools you need.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express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require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'express'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The main Express framework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axios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require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</w:t>
      </w:r>
      <w:proofErr w:type="spellStart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axios</w:t>
      </w:r>
      <w:proofErr w:type="spellEnd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A library to make HTTP calls to the AI API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2. INITIALIZE THE EXPRESS APPLICATION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This creates your server. You can now configure it and add routes.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app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express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3. CONFIGURE MIDDLEWARE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These are functions that process all incoming requests before they reach your routes.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app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use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express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json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());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This is crucial: it parses JSON data from request bodies and makes it available in `</w:t>
      </w:r>
      <w:proofErr w:type="spellStart"/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req.body</w:t>
      </w:r>
      <w:proofErr w:type="spellEnd"/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`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4. DEFINE YOUR ROUTES (THE ENDPOINTS)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This is where you tell your server how to handle requests to specific URLs.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Endpoint for generating code (from our first example)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app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post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'/</w:t>
      </w:r>
      <w:proofErr w:type="spellStart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api</w:t>
      </w:r>
      <w:proofErr w:type="spellEnd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/generate-code'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async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proofErr w:type="spellStart"/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req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 xml:space="preserve"> res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=&gt;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... (code from the previous example would go here)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Endpoint for converting natural language to SQL (from our latest example)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app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post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'/</w:t>
      </w:r>
      <w:proofErr w:type="spellStart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api</w:t>
      </w:r>
      <w:proofErr w:type="spellEnd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/natural-language-to-</w:t>
      </w:r>
      <w:proofErr w:type="spellStart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sql</w:t>
      </w:r>
      <w:proofErr w:type="spellEnd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async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proofErr w:type="spellStart"/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req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 xml:space="preserve"> res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=&gt;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try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1. Get the user's question from the frontend request body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userQuestion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req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body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question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2. ENGINEER THE PROMPT (The intelligence hardcoded into Express)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prompt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`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    You are a senior database administrator. Convert the following natural language request into a precise PostgreSQL query.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    Only return the SQL, no other text.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    Database Schema: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    - Table: customers (columns: id, name, email, city)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lastRenderedPageBreak/>
        <w:t xml:space="preserve">    - Table: orders (columns: id, </w:t>
      </w:r>
      <w:proofErr w:type="spellStart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customer_id</w:t>
      </w:r>
      <w:proofErr w:type="spellEnd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, </w:t>
      </w:r>
      <w:proofErr w:type="spellStart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order_date</w:t>
      </w:r>
      <w:proofErr w:type="spellEnd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, </w:t>
      </w:r>
      <w:proofErr w:type="spellStart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total_amount</w:t>
      </w:r>
      <w:proofErr w:type="spellEnd"/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91D076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    User Request: "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${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userQuestion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"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    `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3. CALL THE AI API (The external service call)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openaiResponse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await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axios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post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'https://api.openai.com/v1/chat/completions'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 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model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"gpt-4"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 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messages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[{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role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"user"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content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prompt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}],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 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temperature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0.1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},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 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headers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   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'Authorization'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 xml:space="preserve">`Bearer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${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process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env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OPENAI_API_KEY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`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Securely use the API key from an environment variable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4. Extract the generated SQL from the AI's response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generatedSql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openaiResponse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data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choices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[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0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].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message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content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trim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console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log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"Generated SQL:"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generatedSql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For debugging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5. Send the SQL back to the frontend.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In a real app, you might execute it on the DB here and send the data instead.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res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json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({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sql</w:t>
      </w:r>
      <w:proofErr w:type="spellEnd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generatedSql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catch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error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console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error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"Error in AI SQL generation:"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error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 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res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status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500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).</w:t>
      </w:r>
      <w:proofErr w:type="spellStart"/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json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({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error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: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"Failed to generate SQL"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A simple health check endpoint to see if the server is alive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app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get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'/health'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proofErr w:type="spellStart"/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>req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6CB8E6"/>
          <w:sz w:val="20"/>
          <w:szCs w:val="20"/>
          <w:lang w:val="en-SG"/>
        </w:rPr>
        <w:t xml:space="preserve"> res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=&gt;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res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send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'Server is up and running!'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lastRenderedPageBreak/>
        <w:t>// 5. START THE SERVER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This tells Express to start listening for incoming requests on a specific port.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const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PORT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process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env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PORT</w:t>
      </w:r>
      <w:proofErr w:type="spellEnd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||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3000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8DA1B9"/>
          <w:sz w:val="20"/>
          <w:szCs w:val="20"/>
          <w:lang w:val="en-SG"/>
        </w:rPr>
        <w:t>// Use the environment variable or default to 3000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proofErr w:type="spellStart"/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>app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listen</w:t>
      </w:r>
      <w:proofErr w:type="spellEnd"/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PORT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,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()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9AE7E"/>
          <w:sz w:val="20"/>
          <w:szCs w:val="20"/>
          <w:lang w:val="en-SG"/>
        </w:rPr>
        <w:t>=&gt;</w:t>
      </w: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{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FFFFFF"/>
          <w:sz w:val="20"/>
          <w:szCs w:val="20"/>
          <w:lang w:val="en-SG"/>
        </w:rPr>
        <w:t xml:space="preserve">  console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.</w:t>
      </w:r>
      <w:r w:rsidRPr="000D020C">
        <w:rPr>
          <w:rFonts w:ascii="Menlo" w:eastAsia="Times New Roman" w:hAnsi="Menlo" w:cs="Menlo"/>
          <w:color w:val="C699E3"/>
          <w:sz w:val="20"/>
          <w:szCs w:val="20"/>
          <w:lang w:val="en-SG"/>
        </w:rPr>
        <w:t>log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(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`Express server is running on http://localhost: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${</w:t>
      </w:r>
      <w:r w:rsidRPr="000D020C">
        <w:rPr>
          <w:rFonts w:ascii="Menlo" w:eastAsia="Times New Roman" w:hAnsi="Menlo" w:cs="Menlo"/>
          <w:color w:val="E6D37A"/>
          <w:sz w:val="20"/>
          <w:szCs w:val="20"/>
          <w:lang w:val="en-SG"/>
        </w:rPr>
        <w:t>PORT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</w:t>
      </w:r>
      <w:r w:rsidRPr="000D020C">
        <w:rPr>
          <w:rFonts w:ascii="Menlo" w:eastAsia="Times New Roman" w:hAnsi="Menlo" w:cs="Menlo"/>
          <w:color w:val="91D076"/>
          <w:sz w:val="20"/>
          <w:szCs w:val="20"/>
          <w:lang w:val="en-SG"/>
        </w:rPr>
        <w:t>`</w:t>
      </w: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);</w:t>
      </w:r>
    </w:p>
    <w:p w:rsidR="000D020C" w:rsidRPr="000D020C" w:rsidRDefault="000D020C" w:rsidP="000D020C">
      <w:pPr>
        <w:shd w:val="clear" w:color="auto" w:fill="2123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Menlo" w:eastAsia="Times New Roman" w:hAnsi="Menlo" w:cs="Menlo"/>
          <w:color w:val="FFFFFF"/>
          <w:sz w:val="20"/>
          <w:szCs w:val="20"/>
          <w:lang w:val="en-SG"/>
        </w:rPr>
      </w:pPr>
      <w:r w:rsidRPr="000D020C">
        <w:rPr>
          <w:rFonts w:ascii="Menlo" w:eastAsia="Times New Roman" w:hAnsi="Menlo" w:cs="Menlo"/>
          <w:color w:val="E3EAF2"/>
          <w:sz w:val="20"/>
          <w:szCs w:val="20"/>
          <w:lang w:val="en-SG"/>
        </w:rPr>
        <w:t>});</w:t>
      </w:r>
    </w:p>
    <w:p w:rsidR="006B0907" w:rsidRPr="006B0907" w:rsidRDefault="000D020C" w:rsidP="000D020C">
      <w:pPr>
        <w:shd w:val="clear" w:color="auto" w:fill="292A2D"/>
        <w:spacing w:before="274" w:after="206" w:line="429" w:lineRule="atLeast"/>
        <w:outlineLvl w:val="3"/>
        <w:rPr>
          <w:rFonts w:ascii="Helvetica Neue" w:eastAsia="Times New Roman" w:hAnsi="Helvetica Neue" w:cs="Times New Roman"/>
          <w:b/>
          <w:bCs/>
          <w:color w:val="F8FAFF"/>
          <w:lang w:val="en-SG"/>
        </w:rPr>
      </w:pPr>
      <w:r w:rsidRPr="000D020C">
        <w:rPr>
          <w:rFonts w:ascii="Helvetica Neue" w:eastAsia="Times New Roman" w:hAnsi="Helvetica Neue" w:cs="Times New Roman"/>
          <w:b/>
          <w:bCs/>
          <w:color w:val="F8FAFF"/>
          <w:lang w:val="en-SG"/>
        </w:rPr>
        <w:t>Summary: What This File Does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1.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  <w:t>Setup: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imports necessary libraries and creates an Express app.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2.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  <w:t>Configuration: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adds essential middleware (</w:t>
      </w:r>
      <w:proofErr w:type="spellStart"/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express.json</w:t>
      </w:r>
      <w:proofErr w:type="spellEnd"/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>()) to understand JSON data.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3.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  <w:t>Logic Definition: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defines the endpoints (/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api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/generate-code, /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api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/natural-language-to-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sql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). Each endpoint is a 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route handler</w:t>
      </w:r>
      <w:r>
        <w:rPr>
          <w:rFonts w:ascii="AppleSystemUIFont" w:hAnsi="AppleSystemUIFont" w:cs="AppleSystemUIFont"/>
          <w:sz w:val="26"/>
          <w:szCs w:val="26"/>
          <w:lang w:val="en-US"/>
        </w:rPr>
        <w:t>—a function that contains the step-by-step logic for what to do when a request arrives. This is where the "AI calling" logic lives.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4.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ab/>
        <w:t>Execution:</w:t>
      </w:r>
      <w:r>
        <w:rPr>
          <w:rFonts w:ascii="AppleSystemUIFont" w:hAnsi="AppleSystemUIFont" w:cs="AppleSystemUIFont"/>
          <w:sz w:val="26"/>
          <w:szCs w:val="26"/>
          <w:lang w:val="en-US"/>
        </w:rPr>
        <w:t> It finally starts the server, making it live and ready to respond to requests.</w:t>
      </w: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:rsidR="006B0907" w:rsidRDefault="006B0907" w:rsidP="006B0907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When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run the command node app.js in terminal, starting this entire application. The code for calling the AI is an integral part of this application.</w:t>
      </w:r>
    </w:p>
    <w:p w:rsidR="000D020C" w:rsidRPr="0036375A" w:rsidRDefault="000D020C" w:rsidP="003B13B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sectPr w:rsidR="000D020C" w:rsidRPr="0036375A" w:rsidSect="000D020C">
      <w:headerReference w:type="default" r:id="rId1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27F7" w:rsidRDefault="003927F7" w:rsidP="006B0907">
      <w:r>
        <w:separator/>
      </w:r>
    </w:p>
  </w:endnote>
  <w:endnote w:type="continuationSeparator" w:id="0">
    <w:p w:rsidR="003927F7" w:rsidRDefault="003927F7" w:rsidP="006B0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27F7" w:rsidRDefault="003927F7" w:rsidP="006B0907">
      <w:r>
        <w:separator/>
      </w:r>
    </w:p>
  </w:footnote>
  <w:footnote w:type="continuationSeparator" w:id="0">
    <w:p w:rsidR="003927F7" w:rsidRDefault="003927F7" w:rsidP="006B09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0907" w:rsidRDefault="006B0907">
    <w:pPr>
      <w:pStyle w:val="Header"/>
    </w:pPr>
  </w:p>
  <w:p w:rsidR="006B0907" w:rsidRDefault="006B09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0000000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10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0000025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000002B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00000009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0000000A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0000000B"/>
    <w:lvl w:ilvl="0" w:tplc="000003E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2D43C78"/>
    <w:multiLevelType w:val="multilevel"/>
    <w:tmpl w:val="1DF4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37D13EB"/>
    <w:multiLevelType w:val="hybridMultilevel"/>
    <w:tmpl w:val="D3329D54"/>
    <w:lvl w:ilvl="0" w:tplc="1500FE2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ppleSystemUIFont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4953D9"/>
    <w:multiLevelType w:val="multilevel"/>
    <w:tmpl w:val="FEB2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8764D9"/>
    <w:multiLevelType w:val="hybridMultilevel"/>
    <w:tmpl w:val="997A7B42"/>
    <w:lvl w:ilvl="0" w:tplc="E4FE9378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ppleSystemUIFont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8D08CB"/>
    <w:multiLevelType w:val="hybridMultilevel"/>
    <w:tmpl w:val="E146CAEC"/>
    <w:lvl w:ilvl="0" w:tplc="E4FE9378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ppleSystemUIFont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15348A"/>
    <w:multiLevelType w:val="multilevel"/>
    <w:tmpl w:val="BDE6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EC2987"/>
    <w:multiLevelType w:val="hybridMultilevel"/>
    <w:tmpl w:val="DFBCB502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88801BE"/>
    <w:multiLevelType w:val="hybridMultilevel"/>
    <w:tmpl w:val="00D2B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6C01DA"/>
    <w:multiLevelType w:val="hybridMultilevel"/>
    <w:tmpl w:val="8FDEA100"/>
    <w:lvl w:ilvl="0" w:tplc="49D4BEF6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ppleSystemUIFont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93352"/>
    <w:multiLevelType w:val="multilevel"/>
    <w:tmpl w:val="2056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484C99"/>
    <w:multiLevelType w:val="hybridMultilevel"/>
    <w:tmpl w:val="79BED40A"/>
    <w:lvl w:ilvl="0" w:tplc="FD5C439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137312"/>
    <w:multiLevelType w:val="multilevel"/>
    <w:tmpl w:val="A864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A13FE2"/>
    <w:multiLevelType w:val="hybridMultilevel"/>
    <w:tmpl w:val="1D48DAA8"/>
    <w:lvl w:ilvl="0" w:tplc="E4FE9378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AppleSystemUIFont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58A7C50"/>
    <w:multiLevelType w:val="hybridMultilevel"/>
    <w:tmpl w:val="65C21B2E"/>
    <w:lvl w:ilvl="0" w:tplc="32E00B7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C517C"/>
    <w:multiLevelType w:val="hybridMultilevel"/>
    <w:tmpl w:val="FDA0A8B2"/>
    <w:lvl w:ilvl="0" w:tplc="62B8C1D0">
      <w:start w:val="1"/>
      <w:numFmt w:val="lowerLetter"/>
      <w:lvlText w:val="%1."/>
      <w:lvlJc w:val="left"/>
      <w:pPr>
        <w:ind w:left="720" w:hanging="360"/>
      </w:pPr>
      <w:rPr>
        <w:rFonts w:ascii="AppleSystemUIFont" w:eastAsiaTheme="minorEastAsia" w:hAnsi="AppleSystemUIFont" w:cs="AppleSystemUIFon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5"/>
  </w:num>
  <w:num w:numId="5">
    <w:abstractNumId w:val="3"/>
  </w:num>
  <w:num w:numId="6">
    <w:abstractNumId w:val="4"/>
  </w:num>
  <w:num w:numId="7">
    <w:abstractNumId w:val="18"/>
  </w:num>
  <w:num w:numId="8">
    <w:abstractNumId w:val="21"/>
  </w:num>
  <w:num w:numId="9">
    <w:abstractNumId w:val="17"/>
  </w:num>
  <w:num w:numId="10">
    <w:abstractNumId w:val="14"/>
  </w:num>
  <w:num w:numId="11">
    <w:abstractNumId w:val="24"/>
  </w:num>
  <w:num w:numId="12">
    <w:abstractNumId w:val="5"/>
  </w:num>
  <w:num w:numId="13">
    <w:abstractNumId w:val="6"/>
  </w:num>
  <w:num w:numId="14">
    <w:abstractNumId w:val="7"/>
  </w:num>
  <w:num w:numId="15">
    <w:abstractNumId w:val="8"/>
  </w:num>
  <w:num w:numId="16">
    <w:abstractNumId w:val="9"/>
  </w:num>
  <w:num w:numId="17">
    <w:abstractNumId w:val="10"/>
  </w:num>
  <w:num w:numId="18">
    <w:abstractNumId w:val="15"/>
  </w:num>
  <w:num w:numId="19">
    <w:abstractNumId w:val="19"/>
  </w:num>
  <w:num w:numId="20">
    <w:abstractNumId w:val="12"/>
  </w:num>
  <w:num w:numId="21">
    <w:abstractNumId w:val="16"/>
  </w:num>
  <w:num w:numId="22">
    <w:abstractNumId w:val="22"/>
  </w:num>
  <w:num w:numId="23">
    <w:abstractNumId w:val="11"/>
  </w:num>
  <w:num w:numId="24">
    <w:abstractNumId w:val="23"/>
  </w:num>
  <w:num w:numId="25">
    <w:abstractNumId w:val="13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F0"/>
    <w:rsid w:val="000B3785"/>
    <w:rsid w:val="000D020C"/>
    <w:rsid w:val="00147155"/>
    <w:rsid w:val="001A3DC9"/>
    <w:rsid w:val="001A5DB3"/>
    <w:rsid w:val="001C7146"/>
    <w:rsid w:val="001F7A3C"/>
    <w:rsid w:val="00214C5B"/>
    <w:rsid w:val="002A6B1E"/>
    <w:rsid w:val="00316207"/>
    <w:rsid w:val="00323FDB"/>
    <w:rsid w:val="00335177"/>
    <w:rsid w:val="0035558F"/>
    <w:rsid w:val="0036375A"/>
    <w:rsid w:val="003927F7"/>
    <w:rsid w:val="003B13BF"/>
    <w:rsid w:val="003F6EE1"/>
    <w:rsid w:val="004860FA"/>
    <w:rsid w:val="004B6F08"/>
    <w:rsid w:val="004C5CC6"/>
    <w:rsid w:val="004E7078"/>
    <w:rsid w:val="004F0AB4"/>
    <w:rsid w:val="00510EAC"/>
    <w:rsid w:val="005445D4"/>
    <w:rsid w:val="00552B8C"/>
    <w:rsid w:val="005F707A"/>
    <w:rsid w:val="00613B2B"/>
    <w:rsid w:val="006B0907"/>
    <w:rsid w:val="006C6EB2"/>
    <w:rsid w:val="006D3361"/>
    <w:rsid w:val="0078073C"/>
    <w:rsid w:val="007D29F0"/>
    <w:rsid w:val="007D50F0"/>
    <w:rsid w:val="00832E35"/>
    <w:rsid w:val="00860D16"/>
    <w:rsid w:val="008A08E5"/>
    <w:rsid w:val="008D1AD5"/>
    <w:rsid w:val="008D36CB"/>
    <w:rsid w:val="00914F21"/>
    <w:rsid w:val="00935BA0"/>
    <w:rsid w:val="009C0F22"/>
    <w:rsid w:val="009D4717"/>
    <w:rsid w:val="00AD5FA9"/>
    <w:rsid w:val="00B0778D"/>
    <w:rsid w:val="00B9788C"/>
    <w:rsid w:val="00BD60AC"/>
    <w:rsid w:val="00BF780E"/>
    <w:rsid w:val="00C2216E"/>
    <w:rsid w:val="00C86CDE"/>
    <w:rsid w:val="00CB5E1D"/>
    <w:rsid w:val="00D03ADC"/>
    <w:rsid w:val="00D547F6"/>
    <w:rsid w:val="00DC3835"/>
    <w:rsid w:val="00DD3E97"/>
    <w:rsid w:val="00DE046B"/>
    <w:rsid w:val="00E11B88"/>
    <w:rsid w:val="00E44075"/>
    <w:rsid w:val="00E806DB"/>
    <w:rsid w:val="00EC136B"/>
    <w:rsid w:val="00F4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6BBDE"/>
  <w14:defaultImageDpi w14:val="32767"/>
  <w15:chartTrackingRefBased/>
  <w15:docId w15:val="{FB70B5E0-D0F5-D542-B580-7D6626C6C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5DB3"/>
  </w:style>
  <w:style w:type="paragraph" w:styleId="Heading3">
    <w:name w:val="heading 3"/>
    <w:basedOn w:val="Normal"/>
    <w:link w:val="Heading3Char"/>
    <w:uiPriority w:val="9"/>
    <w:qFormat/>
    <w:rsid w:val="000D020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SG"/>
    </w:rPr>
  </w:style>
  <w:style w:type="paragraph" w:styleId="Heading4">
    <w:name w:val="heading 4"/>
    <w:basedOn w:val="Normal"/>
    <w:link w:val="Heading4Char"/>
    <w:uiPriority w:val="9"/>
    <w:qFormat/>
    <w:rsid w:val="000D020C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7D50F0"/>
  </w:style>
  <w:style w:type="paragraph" w:styleId="ListParagraph">
    <w:name w:val="List Paragraph"/>
    <w:basedOn w:val="Normal"/>
    <w:uiPriority w:val="34"/>
    <w:qFormat/>
    <w:rsid w:val="007D50F0"/>
    <w:pPr>
      <w:ind w:left="720"/>
      <w:contextualSpacing/>
    </w:pPr>
  </w:style>
  <w:style w:type="paragraph" w:customStyle="1" w:styleId="ds-markdown-paragraph">
    <w:name w:val="ds-markdown-paragraph"/>
    <w:basedOn w:val="Normal"/>
    <w:rsid w:val="00DE046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SG"/>
    </w:rPr>
  </w:style>
  <w:style w:type="character" w:styleId="Strong">
    <w:name w:val="Strong"/>
    <w:basedOn w:val="DefaultParagraphFont"/>
    <w:uiPriority w:val="22"/>
    <w:qFormat/>
    <w:rsid w:val="00DE046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E046B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3B13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SG"/>
    </w:rPr>
  </w:style>
  <w:style w:type="character" w:customStyle="1" w:styleId="s1">
    <w:name w:val="s1"/>
    <w:basedOn w:val="DefaultParagraphFont"/>
    <w:rsid w:val="003B13BF"/>
  </w:style>
  <w:style w:type="character" w:styleId="Emphasis">
    <w:name w:val="Emphasis"/>
    <w:basedOn w:val="DefaultParagraphFont"/>
    <w:uiPriority w:val="20"/>
    <w:qFormat/>
    <w:rsid w:val="001F7A3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D020C"/>
    <w:rPr>
      <w:rFonts w:ascii="Times New Roman" w:eastAsia="Times New Roman" w:hAnsi="Times New Roman" w:cs="Times New Roman"/>
      <w:b/>
      <w:bCs/>
      <w:sz w:val="27"/>
      <w:szCs w:val="27"/>
      <w:lang w:val="en-SG"/>
    </w:rPr>
  </w:style>
  <w:style w:type="character" w:customStyle="1" w:styleId="Heading4Char">
    <w:name w:val="Heading 4 Char"/>
    <w:basedOn w:val="DefaultParagraphFont"/>
    <w:link w:val="Heading4"/>
    <w:uiPriority w:val="9"/>
    <w:rsid w:val="000D020C"/>
    <w:rPr>
      <w:rFonts w:ascii="Times New Roman" w:eastAsia="Times New Roman" w:hAnsi="Times New Roman" w:cs="Times New Roman"/>
      <w:b/>
      <w:bCs/>
      <w:lang w:val="en-SG"/>
    </w:rPr>
  </w:style>
  <w:style w:type="character" w:customStyle="1" w:styleId="d813de27">
    <w:name w:val="d813de27"/>
    <w:basedOn w:val="DefaultParagraphFont"/>
    <w:rsid w:val="000D02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02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020C"/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token">
    <w:name w:val="token"/>
    <w:basedOn w:val="DefaultParagraphFont"/>
    <w:rsid w:val="000D020C"/>
  </w:style>
  <w:style w:type="paragraph" w:styleId="Header">
    <w:name w:val="header"/>
    <w:basedOn w:val="Normal"/>
    <w:link w:val="HeaderChar"/>
    <w:uiPriority w:val="99"/>
    <w:unhideWhenUsed/>
    <w:rsid w:val="006B09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907"/>
  </w:style>
  <w:style w:type="paragraph" w:styleId="Footer">
    <w:name w:val="footer"/>
    <w:basedOn w:val="Normal"/>
    <w:link w:val="FooterChar"/>
    <w:uiPriority w:val="99"/>
    <w:unhideWhenUsed/>
    <w:rsid w:val="006B09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0907"/>
  </w:style>
  <w:style w:type="character" w:customStyle="1" w:styleId="s2">
    <w:name w:val="s2"/>
    <w:basedOn w:val="DefaultParagraphFont"/>
    <w:rsid w:val="00613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70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36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2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12017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13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5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667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2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06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9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82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85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55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34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3457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3252</Words>
  <Characters>18542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koh</dc:creator>
  <cp:keywords/>
  <dc:description/>
  <cp:lastModifiedBy>cy koh</cp:lastModifiedBy>
  <cp:revision>9</cp:revision>
  <dcterms:created xsi:type="dcterms:W3CDTF">2025-09-03T05:17:00Z</dcterms:created>
  <dcterms:modified xsi:type="dcterms:W3CDTF">2025-09-03T19:11:00Z</dcterms:modified>
</cp:coreProperties>
</file>